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73BFB8" w14:textId="77777777" w:rsidR="00D8240A" w:rsidRDefault="00000000">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14:paraId="448EA739" w14:textId="77777777" w:rsidR="00D8240A" w:rsidRDefault="00000000">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61783D05" wp14:editId="5CC9CF2B">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164E564E" w14:textId="0BE5FEF8" w:rsidR="00C85103" w:rsidRPr="00AB5CBA" w:rsidRDefault="00BB0C72" w:rsidP="00BB0C72">
      <w:pPr>
        <w:spacing w:before="120" w:after="120" w:line="288" w:lineRule="auto"/>
        <w:jc w:val="center"/>
        <w:rPr>
          <w:rFonts w:ascii="Old English Text MT" w:eastAsia="Bookman Old Style" w:hAnsi="Old English Text MT" w:cs="Bookman Old Style"/>
          <w:b/>
          <w:sz w:val="32"/>
          <w:szCs w:val="32"/>
        </w:rPr>
      </w:pPr>
      <w:r>
        <w:rPr>
          <w:rFonts w:ascii="Bookman Old Style" w:hAnsi="Bookman Old Style"/>
          <w:b/>
          <w:bCs/>
          <w:sz w:val="32"/>
          <w:szCs w:val="32"/>
          <w:shd w:val="clear" w:color="auto" w:fill="FFFFFF"/>
        </w:rPr>
        <w:t xml:space="preserve">AUTOMATED TUMOR DETECTION IN MEDICAL IMAGES </w:t>
      </w:r>
    </w:p>
    <w:p w14:paraId="5B537351" w14:textId="77777777" w:rsidR="00D8240A" w:rsidRDefault="00000000">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451D831B" wp14:editId="183B7E86">
            <wp:simplePos x="0" y="0"/>
            <wp:positionH relativeFrom="column">
              <wp:posOffset>-195579</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2B7BD487" w14:textId="77777777" w:rsidR="00D8240A" w:rsidRDefault="00000000">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fulfilment of the requirement for the award of the degree of</w:t>
      </w:r>
    </w:p>
    <w:p w14:paraId="4894FA50" w14:textId="77777777" w:rsidR="00D8240A" w:rsidRDefault="00D8240A">
      <w:pPr>
        <w:spacing w:line="199" w:lineRule="auto"/>
        <w:rPr>
          <w:rFonts w:ascii="Times New Roman" w:eastAsia="Times New Roman" w:hAnsi="Times New Roman" w:cs="Times New Roman"/>
          <w:sz w:val="24"/>
          <w:szCs w:val="24"/>
        </w:rPr>
      </w:pPr>
    </w:p>
    <w:p w14:paraId="16539C8B" w14:textId="77777777" w:rsidR="00D8240A"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20A92CEE" w14:textId="77777777" w:rsidR="00D8240A" w:rsidRDefault="00D8240A">
      <w:pPr>
        <w:spacing w:line="139" w:lineRule="auto"/>
        <w:jc w:val="center"/>
        <w:rPr>
          <w:rFonts w:ascii="Bookman Old Style" w:eastAsia="Bookman Old Style" w:hAnsi="Bookman Old Style" w:cs="Bookman Old Style"/>
          <w:sz w:val="24"/>
          <w:szCs w:val="24"/>
        </w:rPr>
      </w:pPr>
    </w:p>
    <w:p w14:paraId="152D754A" w14:textId="77777777" w:rsidR="00D8240A"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0BF94EA9" w14:textId="77777777" w:rsidR="00D8240A" w:rsidRDefault="00D8240A">
      <w:pPr>
        <w:spacing w:line="137" w:lineRule="auto"/>
        <w:jc w:val="center"/>
        <w:rPr>
          <w:rFonts w:ascii="Bookman Old Style" w:eastAsia="Bookman Old Style" w:hAnsi="Bookman Old Style" w:cs="Bookman Old Style"/>
          <w:sz w:val="24"/>
          <w:szCs w:val="24"/>
        </w:rPr>
      </w:pPr>
    </w:p>
    <w:p w14:paraId="764B5466" w14:textId="77777777" w:rsidR="00D8240A" w:rsidRDefault="00000000">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42F1D74C" w14:textId="77777777" w:rsidR="00D8240A" w:rsidRDefault="00D8240A">
      <w:pPr>
        <w:jc w:val="center"/>
        <w:rPr>
          <w:rFonts w:ascii="Bookman Old Style" w:eastAsia="Bookman Old Style" w:hAnsi="Bookman Old Style" w:cs="Bookman Old Style"/>
          <w:b/>
          <w:color w:val="FF0000"/>
          <w:sz w:val="24"/>
          <w:szCs w:val="24"/>
        </w:rPr>
      </w:pPr>
    </w:p>
    <w:p w14:paraId="52DD5D65" w14:textId="77777777" w:rsidR="00D8240A" w:rsidRDefault="00D8240A">
      <w:pPr>
        <w:jc w:val="center"/>
        <w:rPr>
          <w:rFonts w:ascii="Bookman Old Style" w:eastAsia="Bookman Old Style" w:hAnsi="Bookman Old Style" w:cs="Bookman Old Style"/>
          <w:b/>
          <w:sz w:val="24"/>
          <w:szCs w:val="24"/>
        </w:rPr>
      </w:pPr>
    </w:p>
    <w:p w14:paraId="1154BCEB" w14:textId="77777777" w:rsidR="00D8240A" w:rsidRDefault="00000000">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7AE032F3" w14:textId="77777777" w:rsidR="00D8240A" w:rsidRDefault="00D8240A">
      <w:pPr>
        <w:spacing w:line="137" w:lineRule="auto"/>
        <w:rPr>
          <w:rFonts w:ascii="Bookman Old Style" w:eastAsia="Bookman Old Style" w:hAnsi="Bookman Old Style" w:cs="Bookman Old Style"/>
          <w:sz w:val="24"/>
          <w:szCs w:val="24"/>
        </w:rPr>
      </w:pPr>
    </w:p>
    <w:p w14:paraId="060F7B3C" w14:textId="7909C5A9" w:rsidR="00D8240A" w:rsidRDefault="00000000" w:rsidP="00AB5CBA">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Student Name </w:t>
      </w:r>
      <w:r w:rsidR="00AB5CBA">
        <w:rPr>
          <w:rFonts w:ascii="Bookman Old Style" w:eastAsia="Bookman Old Style" w:hAnsi="Bookman Old Style" w:cs="Bookman Old Style"/>
          <w:b/>
          <w:sz w:val="24"/>
          <w:szCs w:val="24"/>
        </w:rPr>
        <w:t xml:space="preserve">: </w:t>
      </w:r>
      <w:r w:rsidR="00AB5CBA" w:rsidRPr="00AB5CBA">
        <w:rPr>
          <w:rFonts w:ascii="Times New Roman" w:eastAsia="Bookman Old Style" w:hAnsi="Times New Roman" w:cs="Times New Roman"/>
          <w:b/>
          <w:sz w:val="25"/>
          <w:szCs w:val="25"/>
        </w:rPr>
        <w:t>Asad Siddiqui</w:t>
      </w:r>
      <w:r w:rsidR="00AB5CBA">
        <w:rPr>
          <w:rFonts w:ascii="Bookman Old Style" w:eastAsia="Bookman Old Style" w:hAnsi="Bookman Old Style" w:cs="Bookman Old Style"/>
          <w:sz w:val="24"/>
          <w:szCs w:val="24"/>
        </w:rPr>
        <w:t xml:space="preserve">                          </w:t>
      </w:r>
      <w:r>
        <w:rPr>
          <w:rFonts w:ascii="Bookman Old Style" w:eastAsia="Bookman Old Style" w:hAnsi="Bookman Old Style" w:cs="Bookman Old Style"/>
          <w:b/>
          <w:sz w:val="24"/>
          <w:szCs w:val="24"/>
        </w:rPr>
        <w:t xml:space="preserve">University Roll No. </w:t>
      </w:r>
      <w:r w:rsidR="00AB5CBA" w:rsidRPr="00AF0601">
        <w:rPr>
          <w:rFonts w:ascii="Times New Roman" w:eastAsia="Bookman Old Style" w:hAnsi="Times New Roman" w:cs="Times New Roman"/>
          <w:b/>
          <w:sz w:val="25"/>
          <w:szCs w:val="25"/>
        </w:rPr>
        <w:t>2021578</w:t>
      </w:r>
    </w:p>
    <w:p w14:paraId="1AF75017" w14:textId="77777777" w:rsidR="00D8240A" w:rsidRDefault="00D8240A">
      <w:pPr>
        <w:jc w:val="center"/>
        <w:rPr>
          <w:rFonts w:ascii="Bookman Old Style" w:eastAsia="Bookman Old Style" w:hAnsi="Bookman Old Style" w:cs="Bookman Old Style"/>
          <w:b/>
          <w:sz w:val="24"/>
          <w:szCs w:val="24"/>
        </w:rPr>
      </w:pPr>
    </w:p>
    <w:p w14:paraId="1CC84B0A" w14:textId="77777777" w:rsidR="00D8240A" w:rsidRDefault="00D8240A">
      <w:pPr>
        <w:jc w:val="center"/>
        <w:rPr>
          <w:rFonts w:ascii="Bookman Old Style" w:eastAsia="Bookman Old Style" w:hAnsi="Bookman Old Style" w:cs="Bookman Old Style"/>
          <w:b/>
          <w:sz w:val="24"/>
          <w:szCs w:val="24"/>
        </w:rPr>
      </w:pPr>
    </w:p>
    <w:p w14:paraId="4AF37974" w14:textId="77777777" w:rsidR="00D8240A" w:rsidRDefault="00D8240A">
      <w:pPr>
        <w:jc w:val="center"/>
        <w:rPr>
          <w:rFonts w:ascii="Bookman Old Style" w:eastAsia="Bookman Old Style" w:hAnsi="Bookman Old Style" w:cs="Bookman Old Style"/>
          <w:b/>
          <w:sz w:val="24"/>
          <w:szCs w:val="24"/>
        </w:rPr>
      </w:pPr>
    </w:p>
    <w:p w14:paraId="7987212B" w14:textId="77777777" w:rsidR="00D8240A" w:rsidRDefault="00D8240A">
      <w:pPr>
        <w:jc w:val="center"/>
        <w:rPr>
          <w:rFonts w:ascii="Times New Roman" w:eastAsia="Times New Roman" w:hAnsi="Times New Roman" w:cs="Times New Roman"/>
          <w:b/>
          <w:i/>
          <w:sz w:val="24"/>
          <w:szCs w:val="24"/>
        </w:rPr>
      </w:pPr>
    </w:p>
    <w:p w14:paraId="50105A24" w14:textId="77777777" w:rsidR="00D8240A"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1E5F0A18" w14:textId="77777777" w:rsidR="00D8240A" w:rsidRDefault="00D8240A">
      <w:pPr>
        <w:spacing w:line="34" w:lineRule="auto"/>
        <w:jc w:val="center"/>
        <w:rPr>
          <w:rFonts w:ascii="Times New Roman" w:eastAsia="Times New Roman" w:hAnsi="Times New Roman" w:cs="Times New Roman"/>
          <w:sz w:val="24"/>
          <w:szCs w:val="24"/>
        </w:rPr>
      </w:pPr>
    </w:p>
    <w:p w14:paraId="0419CC53" w14:textId="115A56D6" w:rsidR="00D8240A" w:rsidRDefault="00000000" w:rsidP="00AB5CBA">
      <w:pPr>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Mentor Name</w:t>
      </w:r>
      <w:r w:rsidR="00AB5CBA">
        <w:rPr>
          <w:rFonts w:ascii="Times New Roman" w:eastAsia="Times New Roman" w:hAnsi="Times New Roman" w:cs="Times New Roman"/>
          <w:b/>
          <w:sz w:val="28"/>
          <w:szCs w:val="28"/>
        </w:rPr>
        <w:t xml:space="preserve"> </w:t>
      </w:r>
      <w:r w:rsidR="00BB0C72">
        <w:rPr>
          <w:rFonts w:ascii="Times New Roman" w:eastAsia="Times New Roman" w:hAnsi="Times New Roman" w:cs="Times New Roman"/>
          <w:b/>
          <w:sz w:val="28"/>
          <w:szCs w:val="28"/>
        </w:rPr>
        <w:t>–</w:t>
      </w:r>
      <w:r w:rsidR="00AB5CBA">
        <w:rPr>
          <w:rFonts w:ascii="Times New Roman" w:eastAsia="Times New Roman" w:hAnsi="Times New Roman" w:cs="Times New Roman"/>
          <w:b/>
          <w:sz w:val="28"/>
          <w:szCs w:val="28"/>
        </w:rPr>
        <w:t xml:space="preserve"> </w:t>
      </w:r>
      <w:r w:rsidR="00BB0C72">
        <w:rPr>
          <w:rFonts w:ascii="Times New Roman" w:hAnsi="Times New Roman" w:cs="Times New Roman"/>
          <w:b/>
          <w:bCs/>
          <w:sz w:val="24"/>
          <w:szCs w:val="24"/>
          <w:shd w:val="clear" w:color="auto" w:fill="FFFFFF"/>
        </w:rPr>
        <w:t>Dr. Parul Madan</w:t>
      </w:r>
    </w:p>
    <w:p w14:paraId="6CC03789" w14:textId="77777777" w:rsidR="00D8240A" w:rsidRDefault="00D8240A">
      <w:pPr>
        <w:jc w:val="center"/>
        <w:rPr>
          <w:rFonts w:ascii="Times New Roman" w:eastAsia="Times New Roman" w:hAnsi="Times New Roman" w:cs="Times New Roman"/>
          <w:b/>
          <w:sz w:val="24"/>
          <w:szCs w:val="24"/>
        </w:rPr>
      </w:pPr>
    </w:p>
    <w:p w14:paraId="251F6321" w14:textId="77777777" w:rsidR="00D8240A" w:rsidRDefault="00D8240A">
      <w:pPr>
        <w:jc w:val="center"/>
        <w:rPr>
          <w:rFonts w:ascii="Times New Roman" w:eastAsia="Times New Roman" w:hAnsi="Times New Roman" w:cs="Times New Roman"/>
          <w:b/>
          <w:sz w:val="24"/>
          <w:szCs w:val="24"/>
        </w:rPr>
      </w:pPr>
    </w:p>
    <w:p w14:paraId="0FB6C4C2" w14:textId="77777777" w:rsidR="00AB5CBA" w:rsidRDefault="00AB5CBA">
      <w:pPr>
        <w:jc w:val="center"/>
        <w:rPr>
          <w:noProof/>
        </w:rPr>
      </w:pPr>
    </w:p>
    <w:p w14:paraId="2F48665F" w14:textId="77777777" w:rsidR="00AB5CBA" w:rsidRDefault="00AB5CBA">
      <w:pPr>
        <w:jc w:val="center"/>
        <w:rPr>
          <w:noProof/>
        </w:rPr>
      </w:pPr>
    </w:p>
    <w:p w14:paraId="402AB33E" w14:textId="71A703C4" w:rsidR="00D8240A" w:rsidRDefault="00000000">
      <w:pPr>
        <w:jc w:val="center"/>
        <w:rPr>
          <w:rFonts w:ascii="Times New Roman" w:eastAsia="Times New Roman" w:hAnsi="Times New Roman" w:cs="Times New Roman"/>
          <w:b/>
          <w:sz w:val="24"/>
          <w:szCs w:val="24"/>
        </w:rPr>
      </w:pPr>
      <w:r>
        <w:rPr>
          <w:noProof/>
        </w:rPr>
        <w:drawing>
          <wp:inline distT="0" distB="0" distL="0" distR="0" wp14:anchorId="3D719ABE" wp14:editId="4A4A507A">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219370" cy="1162212"/>
                    </a:xfrm>
                    <a:prstGeom prst="rect">
                      <a:avLst/>
                    </a:prstGeom>
                    <a:ln/>
                  </pic:spPr>
                </pic:pic>
              </a:graphicData>
            </a:graphic>
          </wp:inline>
        </w:drawing>
      </w:r>
    </w:p>
    <w:p w14:paraId="412B2B96" w14:textId="77777777" w:rsidR="00D8240A" w:rsidRDefault="00D8240A">
      <w:pPr>
        <w:jc w:val="center"/>
        <w:rPr>
          <w:rFonts w:ascii="Times New Roman" w:eastAsia="Times New Roman" w:hAnsi="Times New Roman" w:cs="Times New Roman"/>
          <w:b/>
          <w:sz w:val="24"/>
          <w:szCs w:val="24"/>
        </w:rPr>
      </w:pPr>
    </w:p>
    <w:p w14:paraId="30340012" w14:textId="77777777" w:rsidR="00D8240A" w:rsidRDefault="00D8240A">
      <w:pPr>
        <w:jc w:val="center"/>
        <w:rPr>
          <w:rFonts w:ascii="Times New Roman" w:eastAsia="Times New Roman" w:hAnsi="Times New Roman" w:cs="Times New Roman"/>
          <w:b/>
          <w:sz w:val="24"/>
          <w:szCs w:val="24"/>
        </w:rPr>
      </w:pPr>
    </w:p>
    <w:p w14:paraId="55F37F90" w14:textId="77777777" w:rsidR="00D8240A"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7971AD06" w14:textId="77777777" w:rsidR="00D8240A"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1907A6BC" w14:textId="77777777" w:rsidR="00D8240A"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55942EF8" w14:textId="07B293D9" w:rsidR="00D8240A" w:rsidRDefault="007067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January-2024</w:t>
      </w:r>
    </w:p>
    <w:p w14:paraId="30DAD489" w14:textId="77777777" w:rsidR="00D8240A" w:rsidRDefault="00D8240A">
      <w:pPr>
        <w:jc w:val="center"/>
        <w:rPr>
          <w:rFonts w:ascii="Bookman Old Style" w:eastAsia="Bookman Old Style" w:hAnsi="Bookman Old Style" w:cs="Bookman Old Style"/>
          <w:b/>
          <w:sz w:val="32"/>
          <w:szCs w:val="32"/>
        </w:rPr>
      </w:pPr>
    </w:p>
    <w:p w14:paraId="56184996" w14:textId="77777777" w:rsidR="00D8240A" w:rsidRDefault="00D8240A">
      <w:pPr>
        <w:jc w:val="center"/>
        <w:rPr>
          <w:rFonts w:ascii="Bookman Old Style" w:eastAsia="Bookman Old Style" w:hAnsi="Bookman Old Style" w:cs="Bookman Old Style"/>
          <w:b/>
          <w:sz w:val="32"/>
          <w:szCs w:val="32"/>
        </w:rPr>
      </w:pPr>
    </w:p>
    <w:p w14:paraId="7CCBD3B5" w14:textId="77777777" w:rsidR="00D8240A" w:rsidRDefault="00D8240A">
      <w:pPr>
        <w:jc w:val="center"/>
        <w:rPr>
          <w:rFonts w:ascii="Bookman Old Style" w:eastAsia="Bookman Old Style" w:hAnsi="Bookman Old Style" w:cs="Bookman Old Style"/>
          <w:b/>
          <w:sz w:val="32"/>
          <w:szCs w:val="32"/>
        </w:rPr>
      </w:pPr>
    </w:p>
    <w:p w14:paraId="3285CD40" w14:textId="77777777" w:rsidR="00D8240A"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inline distT="0" distB="0" distL="0" distR="0" wp14:anchorId="1FFE2FEA" wp14:editId="7580E471">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70AB8DDD" w14:textId="77777777" w:rsidR="00D8240A" w:rsidRDefault="00D8240A">
                            <w:pPr>
                              <w:textDirection w:val="btLr"/>
                            </w:pPr>
                          </w:p>
                        </w:txbxContent>
                      </wps:txbx>
                      <wps:bodyPr spcFirstLastPara="1" wrap="square" lIns="91425" tIns="91425" rIns="91425" bIns="91425" anchor="ctr" anchorCtr="0">
                        <a:noAutofit/>
                      </wps:bodyPr>
                    </wps:wsp>
                  </a:graphicData>
                </a:graphic>
              </wp:inline>
            </w:drawing>
          </mc:Choice>
          <mc:Fallback>
            <w:pict>
              <v:rect w14:anchorId="1FFE2FEA" id="Rectangle 7"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70AB8DDD" w14:textId="77777777" w:rsidR="00D8240A" w:rsidRDefault="00D8240A">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6CC8CB58" wp14:editId="6E2DD864">
            <wp:extent cx="3452071" cy="1048891"/>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452071" cy="1048891"/>
                    </a:xfrm>
                    <a:prstGeom prst="rect">
                      <a:avLst/>
                    </a:prstGeom>
                    <a:ln/>
                  </pic:spPr>
                </pic:pic>
              </a:graphicData>
            </a:graphic>
          </wp:inline>
        </w:drawing>
      </w:r>
    </w:p>
    <w:p w14:paraId="521FEBE3" w14:textId="77777777" w:rsidR="00D8240A"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2DA942ED" w14:textId="77777777" w:rsidR="00D8240A" w:rsidRDefault="00000000">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5179414F" w14:textId="77777777" w:rsidR="00D8240A" w:rsidRDefault="00D8240A">
      <w:pPr>
        <w:pBdr>
          <w:top w:val="nil"/>
          <w:left w:val="nil"/>
          <w:bottom w:val="nil"/>
          <w:right w:val="nil"/>
          <w:between w:val="nil"/>
        </w:pBdr>
        <w:jc w:val="center"/>
        <w:rPr>
          <w:rFonts w:ascii="Times New Roman" w:eastAsia="Times New Roman" w:hAnsi="Times New Roman" w:cs="Times New Roman"/>
          <w:b/>
          <w:color w:val="000000"/>
          <w:sz w:val="32"/>
          <w:szCs w:val="32"/>
        </w:rPr>
      </w:pPr>
    </w:p>
    <w:p w14:paraId="33CB4AEB" w14:textId="77777777" w:rsidR="00D8240A" w:rsidRDefault="00D8240A">
      <w:pPr>
        <w:pBdr>
          <w:top w:val="nil"/>
          <w:left w:val="nil"/>
          <w:bottom w:val="nil"/>
          <w:right w:val="nil"/>
          <w:between w:val="nil"/>
        </w:pBdr>
        <w:jc w:val="both"/>
        <w:rPr>
          <w:rFonts w:ascii="Times New Roman" w:eastAsia="Times New Roman" w:hAnsi="Times New Roman" w:cs="Times New Roman"/>
          <w:color w:val="000000"/>
          <w:sz w:val="24"/>
          <w:szCs w:val="24"/>
        </w:rPr>
      </w:pPr>
    </w:p>
    <w:p w14:paraId="1905DD55" w14:textId="1045B122" w:rsidR="00D8240A" w:rsidRDefault="00000000">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BB0C72">
        <w:rPr>
          <w:rFonts w:ascii="Times New Roman" w:eastAsia="Times New Roman" w:hAnsi="Times New Roman" w:cs="Times New Roman"/>
          <w:b/>
          <w:sz w:val="24"/>
          <w:szCs w:val="24"/>
        </w:rPr>
        <w:t>Automated Tumor Detection in Medical Images</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r w:rsidR="00BB0C72">
        <w:rPr>
          <w:rFonts w:ascii="Times New Roman" w:hAnsi="Times New Roman" w:cs="Times New Roman"/>
          <w:b/>
          <w:bCs/>
          <w:color w:val="333333"/>
          <w:sz w:val="24"/>
          <w:szCs w:val="24"/>
          <w:shd w:val="clear" w:color="auto" w:fill="FFFFFF"/>
        </w:rPr>
        <w:t>Dr.</w:t>
      </w:r>
      <w:r w:rsidR="00AF0601" w:rsidRPr="00AF0601">
        <w:rPr>
          <w:rFonts w:ascii="Times New Roman" w:hAnsi="Times New Roman" w:cs="Times New Roman"/>
          <w:b/>
          <w:bCs/>
          <w:color w:val="333333"/>
          <w:sz w:val="24"/>
          <w:szCs w:val="24"/>
          <w:shd w:val="clear" w:color="auto" w:fill="FFFFFF"/>
        </w:rPr>
        <w:t xml:space="preserve"> </w:t>
      </w:r>
      <w:r w:rsidR="00BB0C72">
        <w:rPr>
          <w:rFonts w:ascii="Times New Roman" w:hAnsi="Times New Roman" w:cs="Times New Roman"/>
          <w:b/>
          <w:bCs/>
          <w:color w:val="333333"/>
          <w:sz w:val="24"/>
          <w:szCs w:val="24"/>
          <w:shd w:val="clear" w:color="auto" w:fill="FFFFFF"/>
        </w:rPr>
        <w:t>Parul Madan</w:t>
      </w:r>
      <w:r>
        <w:rPr>
          <w:rFonts w:ascii="Times New Roman" w:eastAsia="Times New Roman" w:hAnsi="Times New Roman" w:cs="Times New Roman"/>
          <w:sz w:val="24"/>
          <w:szCs w:val="24"/>
        </w:rPr>
        <w:t>, Department of Computer Science and Engineering, Graphic Era (Deemed to be University), Dehradun.</w:t>
      </w:r>
    </w:p>
    <w:p w14:paraId="1108D60E" w14:textId="77777777" w:rsidR="00D8240A" w:rsidRDefault="00D8240A">
      <w:pPr>
        <w:spacing w:line="360" w:lineRule="auto"/>
        <w:jc w:val="both"/>
        <w:rPr>
          <w:rFonts w:ascii="Times New Roman" w:eastAsia="Times New Roman" w:hAnsi="Times New Roman" w:cs="Times New Roman"/>
          <w:sz w:val="24"/>
          <w:szCs w:val="24"/>
        </w:rPr>
      </w:pPr>
    </w:p>
    <w:p w14:paraId="1B089834" w14:textId="77777777" w:rsidR="00D8240A"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3C3B073" w14:textId="77777777" w:rsidR="00D8240A" w:rsidRDefault="00D8240A">
      <w:pPr>
        <w:spacing w:line="360" w:lineRule="auto"/>
        <w:ind w:left="720" w:firstLine="720"/>
        <w:jc w:val="both"/>
        <w:rPr>
          <w:rFonts w:ascii="Times New Roman" w:eastAsia="Times New Roman" w:hAnsi="Times New Roman" w:cs="Times New Roman"/>
          <w:sz w:val="24"/>
          <w:szCs w:val="24"/>
        </w:rPr>
      </w:pPr>
    </w:p>
    <w:p w14:paraId="0099A1BF" w14:textId="77777777" w:rsidR="00AF0601" w:rsidRDefault="00000000" w:rsidP="00AF060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r w:rsidR="00AF0601">
        <w:rPr>
          <w:rFonts w:ascii="Times New Roman" w:eastAsia="Times New Roman" w:hAnsi="Times New Roman" w:cs="Times New Roman"/>
          <w:sz w:val="24"/>
          <w:szCs w:val="24"/>
        </w:rPr>
        <w:t xml:space="preserve"> : Asad Siddiqui</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554F009" w14:textId="0BE58E88" w:rsidR="00D8240A" w:rsidRDefault="00000000" w:rsidP="00AF0601">
      <w:pPr>
        <w:spacing w:line="360" w:lineRule="auto"/>
        <w:jc w:val="both"/>
        <w:rPr>
          <w:rFonts w:ascii="Times New Roman" w:eastAsia="Times New Roman" w:hAnsi="Times New Roman" w:cs="Times New Roman"/>
          <w:b/>
          <w:color w:val="E7E6E6"/>
          <w:sz w:val="24"/>
          <w:szCs w:val="24"/>
        </w:rPr>
      </w:pPr>
      <w:r>
        <w:rPr>
          <w:rFonts w:ascii="Times New Roman" w:eastAsia="Times New Roman" w:hAnsi="Times New Roman" w:cs="Times New Roman"/>
          <w:sz w:val="24"/>
          <w:szCs w:val="24"/>
        </w:rPr>
        <w:t>University Roll no</w:t>
      </w:r>
      <w:r w:rsidR="00AF0601">
        <w:rPr>
          <w:rFonts w:ascii="Times New Roman" w:eastAsia="Times New Roman" w:hAnsi="Times New Roman" w:cs="Times New Roman"/>
          <w:sz w:val="24"/>
          <w:szCs w:val="24"/>
        </w:rPr>
        <w:t>. 2021578</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6897551" w14:textId="77777777" w:rsidR="00D8240A" w:rsidRDefault="00D8240A">
      <w:pPr>
        <w:spacing w:line="360" w:lineRule="auto"/>
        <w:jc w:val="both"/>
        <w:rPr>
          <w:rFonts w:ascii="Bookman Old Style" w:eastAsia="Bookman Old Style" w:hAnsi="Bookman Old Style" w:cs="Bookman Old Style"/>
          <w:sz w:val="24"/>
          <w:szCs w:val="24"/>
        </w:rPr>
      </w:pPr>
    </w:p>
    <w:p w14:paraId="72667B91"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609F4D07"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5A5B0059"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70294B5E"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7B3D4AB5"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796801CE"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246A6B89" w14:textId="77777777" w:rsidR="005C13EB" w:rsidRDefault="005C13EB" w:rsidP="005C13EB">
      <w:pPr>
        <w:pBdr>
          <w:bottom w:val="single" w:sz="12" w:space="1" w:color="000000"/>
        </w:pBdr>
        <w:spacing w:line="480" w:lineRule="auto"/>
        <w:rPr>
          <w:rFonts w:ascii="Times New Roman" w:eastAsia="Times New Roman" w:hAnsi="Times New Roman" w:cs="Times New Roman"/>
          <w:b/>
          <w:sz w:val="36"/>
          <w:szCs w:val="36"/>
        </w:rPr>
      </w:pPr>
    </w:p>
    <w:p w14:paraId="2C788613" w14:textId="77777777" w:rsidR="00D8240A" w:rsidRPr="00465BD5" w:rsidRDefault="00000000">
      <w:pPr>
        <w:pBdr>
          <w:bottom w:val="single" w:sz="12" w:space="1" w:color="000000"/>
        </w:pBdr>
        <w:spacing w:line="480" w:lineRule="auto"/>
        <w:jc w:val="center"/>
        <w:rPr>
          <w:rFonts w:ascii="Times New Roman" w:eastAsia="Times New Roman" w:hAnsi="Times New Roman" w:cs="Times New Roman"/>
          <w:b/>
          <w:sz w:val="56"/>
          <w:szCs w:val="56"/>
        </w:rPr>
      </w:pPr>
      <w:r w:rsidRPr="00465BD5">
        <w:rPr>
          <w:rFonts w:ascii="Times New Roman" w:eastAsia="Times New Roman" w:hAnsi="Times New Roman" w:cs="Times New Roman"/>
          <w:b/>
          <w:sz w:val="56"/>
          <w:szCs w:val="56"/>
        </w:rPr>
        <w:lastRenderedPageBreak/>
        <w:t>Table of Contents</w:t>
      </w:r>
    </w:p>
    <w:p w14:paraId="26BC52A8" w14:textId="77777777" w:rsidR="00D8240A" w:rsidRDefault="00D8240A">
      <w:pPr>
        <w:jc w:val="center"/>
        <w:rPr>
          <w:b/>
        </w:rPr>
      </w:pPr>
    </w:p>
    <w:tbl>
      <w:tblPr>
        <w:tblStyle w:val="a"/>
        <w:tblW w:w="8115"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Look w:val="0400" w:firstRow="0" w:lastRow="0" w:firstColumn="0" w:lastColumn="0" w:noHBand="0" w:noVBand="1"/>
      </w:tblPr>
      <w:tblGrid>
        <w:gridCol w:w="1799"/>
        <w:gridCol w:w="4898"/>
        <w:gridCol w:w="1418"/>
      </w:tblGrid>
      <w:tr w:rsidR="00D8240A" w14:paraId="73AD9271" w14:textId="77777777" w:rsidTr="00064046">
        <w:trPr>
          <w:trHeight w:val="615"/>
          <w:jc w:val="center"/>
        </w:trPr>
        <w:tc>
          <w:tcPr>
            <w:tcW w:w="1799" w:type="dxa"/>
            <w:tcBorders>
              <w:top w:val="single" w:sz="4" w:space="0" w:color="auto"/>
              <w:bottom w:val="single" w:sz="4" w:space="0" w:color="auto"/>
            </w:tcBorders>
          </w:tcPr>
          <w:p w14:paraId="21BBC303" w14:textId="77777777" w:rsidR="00D8240A" w:rsidRPr="00424395" w:rsidRDefault="00000000">
            <w:pPr>
              <w:jc w:val="center"/>
              <w:rPr>
                <w:rFonts w:ascii="Times New Roman" w:eastAsia="Times New Roman" w:hAnsi="Times New Roman" w:cs="Times New Roman"/>
                <w:b/>
                <w:sz w:val="26"/>
                <w:szCs w:val="26"/>
              </w:rPr>
            </w:pPr>
            <w:r w:rsidRPr="00424395">
              <w:rPr>
                <w:rFonts w:ascii="Times New Roman" w:eastAsia="Times New Roman" w:hAnsi="Times New Roman" w:cs="Times New Roman"/>
                <w:b/>
                <w:sz w:val="26"/>
                <w:szCs w:val="26"/>
              </w:rPr>
              <w:t>Chapter No.</w:t>
            </w:r>
          </w:p>
        </w:tc>
        <w:tc>
          <w:tcPr>
            <w:tcW w:w="4898" w:type="dxa"/>
            <w:tcBorders>
              <w:top w:val="single" w:sz="4" w:space="0" w:color="auto"/>
              <w:bottom w:val="single" w:sz="4" w:space="0" w:color="auto"/>
            </w:tcBorders>
          </w:tcPr>
          <w:p w14:paraId="3B35049C" w14:textId="77777777" w:rsidR="00D8240A" w:rsidRPr="00424395" w:rsidRDefault="00000000">
            <w:pPr>
              <w:jc w:val="center"/>
              <w:rPr>
                <w:rFonts w:ascii="Times New Roman" w:eastAsia="Times New Roman" w:hAnsi="Times New Roman" w:cs="Times New Roman"/>
                <w:b/>
                <w:sz w:val="28"/>
                <w:szCs w:val="28"/>
              </w:rPr>
            </w:pPr>
            <w:r w:rsidRPr="00424395">
              <w:rPr>
                <w:rFonts w:ascii="Times New Roman" w:eastAsia="Times New Roman" w:hAnsi="Times New Roman" w:cs="Times New Roman"/>
                <w:b/>
                <w:sz w:val="28"/>
                <w:szCs w:val="28"/>
              </w:rPr>
              <w:t>Description</w:t>
            </w:r>
          </w:p>
        </w:tc>
        <w:tc>
          <w:tcPr>
            <w:tcW w:w="1418" w:type="dxa"/>
            <w:tcBorders>
              <w:top w:val="single" w:sz="4" w:space="0" w:color="auto"/>
              <w:bottom w:val="single" w:sz="4" w:space="0" w:color="auto"/>
            </w:tcBorders>
          </w:tcPr>
          <w:p w14:paraId="7BFEA930" w14:textId="77777777" w:rsidR="00D8240A" w:rsidRPr="005C13EB" w:rsidRDefault="00000000">
            <w:pPr>
              <w:jc w:val="center"/>
              <w:rPr>
                <w:rFonts w:ascii="Times New Roman" w:eastAsia="Times New Roman" w:hAnsi="Times New Roman" w:cs="Times New Roman"/>
                <w:b/>
                <w:sz w:val="26"/>
                <w:szCs w:val="26"/>
              </w:rPr>
            </w:pPr>
            <w:r w:rsidRPr="005C13EB">
              <w:rPr>
                <w:rFonts w:ascii="Times New Roman" w:eastAsia="Times New Roman" w:hAnsi="Times New Roman" w:cs="Times New Roman"/>
                <w:b/>
                <w:sz w:val="26"/>
                <w:szCs w:val="26"/>
              </w:rPr>
              <w:t>Page No.</w:t>
            </w:r>
          </w:p>
        </w:tc>
      </w:tr>
      <w:tr w:rsidR="00D8240A" w14:paraId="6D8BE404" w14:textId="77777777" w:rsidTr="00064046">
        <w:trPr>
          <w:trHeight w:val="593"/>
          <w:jc w:val="center"/>
        </w:trPr>
        <w:tc>
          <w:tcPr>
            <w:tcW w:w="1799" w:type="dxa"/>
            <w:tcBorders>
              <w:top w:val="single" w:sz="4" w:space="0" w:color="auto"/>
            </w:tcBorders>
          </w:tcPr>
          <w:p w14:paraId="77227591" w14:textId="77777777" w:rsidR="00D8240A" w:rsidRPr="00424395" w:rsidRDefault="00B64D27" w:rsidP="00B64D27">
            <w:pPr>
              <w:rPr>
                <w:rFonts w:ascii="Times New Roman" w:eastAsia="Times New Roman" w:hAnsi="Times New Roman" w:cs="Times New Roman"/>
                <w:b/>
                <w:bCs/>
                <w:sz w:val="28"/>
                <w:szCs w:val="28"/>
              </w:rPr>
            </w:pPr>
            <w:r>
              <w:rPr>
                <w:rFonts w:ascii="Times New Roman" w:eastAsia="Times New Roman" w:hAnsi="Times New Roman" w:cs="Times New Roman"/>
                <w:b/>
                <w:bCs/>
                <w:sz w:val="26"/>
                <w:szCs w:val="26"/>
              </w:rPr>
              <w:t xml:space="preserve"> </w:t>
            </w:r>
            <w:r w:rsidRPr="00424395">
              <w:rPr>
                <w:rFonts w:ascii="Times New Roman" w:eastAsia="Times New Roman" w:hAnsi="Times New Roman" w:cs="Times New Roman"/>
                <w:b/>
                <w:bCs/>
                <w:sz w:val="28"/>
                <w:szCs w:val="28"/>
              </w:rPr>
              <w:t>Chapter 1</w:t>
            </w:r>
          </w:p>
          <w:p w14:paraId="6C1D4A8D" w14:textId="77777777" w:rsidR="00A44225" w:rsidRDefault="00B64D27" w:rsidP="00B64D27">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w:t>
            </w:r>
          </w:p>
          <w:p w14:paraId="6366DD74" w14:textId="3DD91EA1" w:rsidR="00B64D27" w:rsidRPr="00B64D27" w:rsidRDefault="00A44225" w:rsidP="00B64D27">
            <w:pPr>
              <w:rPr>
                <w:rFonts w:ascii="Times New Roman" w:eastAsia="Times New Roman" w:hAnsi="Times New Roman" w:cs="Times New Roman"/>
                <w:b/>
                <w:bCs/>
              </w:rPr>
            </w:pPr>
            <w:r>
              <w:rPr>
                <w:rFonts w:ascii="Times New Roman" w:eastAsia="Times New Roman" w:hAnsi="Times New Roman" w:cs="Times New Roman"/>
                <w:b/>
                <w:bCs/>
                <w:sz w:val="26"/>
                <w:szCs w:val="26"/>
              </w:rPr>
              <w:t xml:space="preserve">              </w:t>
            </w:r>
            <w:r w:rsidR="00B64D27">
              <w:rPr>
                <w:rFonts w:ascii="Times New Roman" w:eastAsia="Times New Roman" w:hAnsi="Times New Roman" w:cs="Times New Roman"/>
                <w:b/>
                <w:bCs/>
                <w:sz w:val="26"/>
                <w:szCs w:val="26"/>
              </w:rPr>
              <w:t xml:space="preserve"> </w:t>
            </w:r>
            <w:r w:rsidR="00B64D27" w:rsidRPr="00B64D27">
              <w:rPr>
                <w:rFonts w:ascii="Times New Roman" w:eastAsia="Times New Roman" w:hAnsi="Times New Roman" w:cs="Times New Roman"/>
                <w:b/>
                <w:bCs/>
              </w:rPr>
              <w:t>1.1</w:t>
            </w:r>
          </w:p>
          <w:p w14:paraId="661E6729" w14:textId="77777777" w:rsidR="00B64D27" w:rsidRDefault="00B64D27" w:rsidP="00B64D27">
            <w:pPr>
              <w:rPr>
                <w:rFonts w:ascii="Times New Roman" w:eastAsia="Times New Roman" w:hAnsi="Times New Roman" w:cs="Times New Roman"/>
                <w:b/>
                <w:bCs/>
                <w:sz w:val="26"/>
                <w:szCs w:val="26"/>
              </w:rPr>
            </w:pPr>
          </w:p>
          <w:p w14:paraId="74A7D5B1" w14:textId="4FB3B886" w:rsidR="00A44225" w:rsidRPr="00B64D27" w:rsidRDefault="00A44225" w:rsidP="00A44225">
            <w:pPr>
              <w:rPr>
                <w:rFonts w:ascii="Times New Roman" w:eastAsia="Times New Roman" w:hAnsi="Times New Roman" w:cs="Times New Roman"/>
                <w:b/>
                <w:bCs/>
              </w:rPr>
            </w:pPr>
            <w:r>
              <w:rPr>
                <w:rFonts w:ascii="Times New Roman" w:eastAsia="Times New Roman" w:hAnsi="Times New Roman" w:cs="Times New Roman"/>
                <w:b/>
                <w:bCs/>
                <w:sz w:val="26"/>
                <w:szCs w:val="26"/>
              </w:rPr>
              <w:t xml:space="preserve">               </w:t>
            </w:r>
            <w:r w:rsidRPr="00B64D27">
              <w:rPr>
                <w:rFonts w:ascii="Times New Roman" w:eastAsia="Times New Roman" w:hAnsi="Times New Roman" w:cs="Times New Roman"/>
                <w:b/>
                <w:bCs/>
              </w:rPr>
              <w:t>1.</w:t>
            </w:r>
            <w:r>
              <w:rPr>
                <w:rFonts w:ascii="Times New Roman" w:eastAsia="Times New Roman" w:hAnsi="Times New Roman" w:cs="Times New Roman"/>
                <w:b/>
                <w:bCs/>
              </w:rPr>
              <w:t>2</w:t>
            </w:r>
          </w:p>
          <w:p w14:paraId="64D7EA91" w14:textId="65BDE04F" w:rsidR="00A44225" w:rsidRPr="005C13EB" w:rsidRDefault="00A44225" w:rsidP="00B64D27">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w:t>
            </w:r>
          </w:p>
        </w:tc>
        <w:tc>
          <w:tcPr>
            <w:tcW w:w="4898" w:type="dxa"/>
            <w:tcBorders>
              <w:top w:val="single" w:sz="4" w:space="0" w:color="auto"/>
            </w:tcBorders>
          </w:tcPr>
          <w:p w14:paraId="6581BD78" w14:textId="2FEEE1E8" w:rsidR="00B64D27" w:rsidRDefault="00000000" w:rsidP="00B64D27">
            <w:pPr>
              <w:rPr>
                <w:rFonts w:ascii="Times New Roman" w:eastAsia="Times New Roman" w:hAnsi="Times New Roman" w:cs="Times New Roman"/>
                <w:b/>
                <w:bCs/>
                <w:sz w:val="26"/>
                <w:szCs w:val="26"/>
              </w:rPr>
            </w:pPr>
            <w:r w:rsidRPr="005C13EB">
              <w:rPr>
                <w:rFonts w:ascii="Times New Roman" w:eastAsia="Times New Roman" w:hAnsi="Times New Roman" w:cs="Times New Roman"/>
                <w:b/>
                <w:bCs/>
                <w:sz w:val="26"/>
                <w:szCs w:val="26"/>
              </w:rPr>
              <w:t xml:space="preserve">Introduction </w:t>
            </w:r>
          </w:p>
          <w:p w14:paraId="6DCF7FF1" w14:textId="77777777" w:rsidR="00A44225" w:rsidRDefault="00A44225" w:rsidP="00B64D27">
            <w:pPr>
              <w:rPr>
                <w:rFonts w:ascii="Times New Roman" w:eastAsia="Times New Roman" w:hAnsi="Times New Roman" w:cs="Times New Roman"/>
                <w:b/>
                <w:bCs/>
                <w:sz w:val="26"/>
                <w:szCs w:val="26"/>
              </w:rPr>
            </w:pPr>
          </w:p>
          <w:p w14:paraId="00C8AB6E" w14:textId="0B761956" w:rsidR="00B64D27" w:rsidRPr="00B64D27" w:rsidRDefault="00B64D27" w:rsidP="00B64D27">
            <w:pPr>
              <w:rPr>
                <w:rFonts w:ascii="Times New Roman" w:eastAsia="Times New Roman" w:hAnsi="Times New Roman" w:cs="Times New Roman"/>
                <w:b/>
                <w:bCs/>
                <w:sz w:val="26"/>
                <w:szCs w:val="26"/>
              </w:rPr>
            </w:pPr>
            <w:r w:rsidRPr="00B64D27">
              <w:rPr>
                <w:rFonts w:ascii="Times New Roman" w:eastAsia="Times New Roman" w:hAnsi="Times New Roman" w:cs="Times New Roman"/>
                <w:sz w:val="24"/>
                <w:szCs w:val="24"/>
              </w:rPr>
              <w:t>Overview of image classification</w:t>
            </w:r>
            <w:r>
              <w:rPr>
                <w:rFonts w:ascii="Times New Roman" w:eastAsia="Times New Roman" w:hAnsi="Times New Roman" w:cs="Times New Roman"/>
                <w:sz w:val="24"/>
                <w:szCs w:val="24"/>
              </w:rPr>
              <w:t xml:space="preserve"> </w:t>
            </w:r>
            <w:r w:rsidRPr="00B64D27">
              <w:rPr>
                <w:rFonts w:ascii="Times New Roman" w:eastAsia="Times New Roman" w:hAnsi="Times New Roman" w:cs="Times New Roman"/>
                <w:sz w:val="24"/>
                <w:szCs w:val="24"/>
              </w:rPr>
              <w:t>and</w:t>
            </w:r>
            <w:r w:rsidR="00424395">
              <w:rPr>
                <w:rFonts w:ascii="Times New Roman" w:eastAsia="Times New Roman" w:hAnsi="Times New Roman" w:cs="Times New Roman"/>
                <w:sz w:val="24"/>
                <w:szCs w:val="24"/>
              </w:rPr>
              <w:t xml:space="preserve"> </w:t>
            </w:r>
            <w:r w:rsidRPr="00B64D27">
              <w:rPr>
                <w:rFonts w:ascii="Times New Roman" w:eastAsia="Times New Roman" w:hAnsi="Times New Roman" w:cs="Times New Roman"/>
                <w:sz w:val="24"/>
                <w:szCs w:val="24"/>
              </w:rPr>
              <w:t xml:space="preserve"> its applications</w:t>
            </w:r>
            <w:r w:rsidR="00C85103">
              <w:rPr>
                <w:rFonts w:ascii="Times New Roman" w:eastAsia="Times New Roman" w:hAnsi="Times New Roman" w:cs="Times New Roman"/>
                <w:sz w:val="24"/>
                <w:szCs w:val="24"/>
              </w:rPr>
              <w:t xml:space="preserve"> using python</w:t>
            </w:r>
          </w:p>
          <w:p w14:paraId="762E4198" w14:textId="3E7CB410" w:rsidR="00A44225" w:rsidRDefault="00424395" w:rsidP="00A4422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Pr="00424395">
              <w:rPr>
                <w:rFonts w:ascii="Times New Roman" w:eastAsia="Times New Roman" w:hAnsi="Times New Roman" w:cs="Times New Roman"/>
                <w:sz w:val="24"/>
                <w:szCs w:val="24"/>
              </w:rPr>
              <w:t xml:space="preserve">verview of </w:t>
            </w:r>
            <w:r w:rsidR="00BF5288">
              <w:rPr>
                <w:rFonts w:ascii="Times New Roman" w:eastAsia="Times New Roman" w:hAnsi="Times New Roman" w:cs="Times New Roman"/>
                <w:sz w:val="24"/>
                <w:szCs w:val="24"/>
              </w:rPr>
              <w:t>Brain Tumor : Glioma, Meningioma and Pituitary Tumors</w:t>
            </w:r>
            <w:r w:rsidRPr="00424395">
              <w:rPr>
                <w:rFonts w:ascii="Times New Roman" w:eastAsia="Times New Roman" w:hAnsi="Times New Roman" w:cs="Times New Roman"/>
                <w:sz w:val="24"/>
                <w:szCs w:val="24"/>
              </w:rPr>
              <w:t xml:space="preserve"> along with</w:t>
            </w:r>
            <w:r>
              <w:rPr>
                <w:rFonts w:ascii="Times New Roman" w:eastAsia="Times New Roman" w:hAnsi="Times New Roman" w:cs="Times New Roman"/>
                <w:sz w:val="24"/>
                <w:szCs w:val="24"/>
              </w:rPr>
              <w:t xml:space="preserve"> </w:t>
            </w:r>
            <w:r w:rsidRPr="00424395">
              <w:rPr>
                <w:rFonts w:ascii="Times New Roman" w:eastAsia="Times New Roman" w:hAnsi="Times New Roman" w:cs="Times New Roman"/>
                <w:sz w:val="24"/>
                <w:szCs w:val="24"/>
              </w:rPr>
              <w:t xml:space="preserve">its prevalence and impact </w:t>
            </w:r>
          </w:p>
          <w:p w14:paraId="4A4E9DB5" w14:textId="7FE8F5BA" w:rsidR="00424395" w:rsidRPr="00A44225" w:rsidRDefault="00424395" w:rsidP="00A44225">
            <w:pPr>
              <w:jc w:val="both"/>
              <w:rPr>
                <w:rFonts w:ascii="Times New Roman" w:eastAsia="Times New Roman" w:hAnsi="Times New Roman" w:cs="Times New Roman"/>
                <w:sz w:val="24"/>
                <w:szCs w:val="24"/>
              </w:rPr>
            </w:pPr>
          </w:p>
        </w:tc>
        <w:tc>
          <w:tcPr>
            <w:tcW w:w="1418" w:type="dxa"/>
            <w:tcBorders>
              <w:top w:val="single" w:sz="4" w:space="0" w:color="auto"/>
            </w:tcBorders>
          </w:tcPr>
          <w:p w14:paraId="45050B36" w14:textId="77777777" w:rsidR="00D8240A" w:rsidRDefault="00D8240A">
            <w:pPr>
              <w:jc w:val="center"/>
              <w:rPr>
                <w:rFonts w:ascii="Times New Roman" w:eastAsia="Times New Roman" w:hAnsi="Times New Roman" w:cs="Times New Roman"/>
                <w:b/>
                <w:sz w:val="24"/>
                <w:szCs w:val="24"/>
              </w:rPr>
            </w:pPr>
          </w:p>
        </w:tc>
      </w:tr>
      <w:tr w:rsidR="00D8240A" w14:paraId="522709F7" w14:textId="77777777" w:rsidTr="00064046">
        <w:trPr>
          <w:trHeight w:val="593"/>
          <w:jc w:val="center"/>
        </w:trPr>
        <w:tc>
          <w:tcPr>
            <w:tcW w:w="1799" w:type="dxa"/>
          </w:tcPr>
          <w:p w14:paraId="596D8862" w14:textId="77777777" w:rsidR="00D8240A" w:rsidRPr="00424395" w:rsidRDefault="00A44225" w:rsidP="00A44225">
            <w:pPr>
              <w:rPr>
                <w:rFonts w:ascii="Times New Roman" w:eastAsia="Times New Roman" w:hAnsi="Times New Roman" w:cs="Times New Roman"/>
                <w:b/>
                <w:bCs/>
                <w:sz w:val="28"/>
                <w:szCs w:val="28"/>
              </w:rPr>
            </w:pPr>
            <w:r w:rsidRPr="00424395">
              <w:rPr>
                <w:rFonts w:ascii="Times New Roman" w:eastAsia="Times New Roman" w:hAnsi="Times New Roman" w:cs="Times New Roman"/>
                <w:b/>
                <w:bCs/>
                <w:sz w:val="28"/>
                <w:szCs w:val="28"/>
              </w:rPr>
              <w:t xml:space="preserve">  Chapter 2</w:t>
            </w:r>
          </w:p>
          <w:p w14:paraId="480A9F64" w14:textId="77777777" w:rsidR="00424395" w:rsidRDefault="00424395" w:rsidP="00424395">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w:t>
            </w:r>
          </w:p>
          <w:p w14:paraId="5A15ED78" w14:textId="0596764B" w:rsidR="00424395" w:rsidRPr="00465BD5" w:rsidRDefault="00424395" w:rsidP="00424395">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w:t>
            </w:r>
            <w:r>
              <w:rPr>
                <w:rFonts w:ascii="Times New Roman" w:eastAsia="Times New Roman" w:hAnsi="Times New Roman" w:cs="Times New Roman"/>
                <w:b/>
                <w:bCs/>
              </w:rPr>
              <w:t>2</w:t>
            </w:r>
            <w:r w:rsidRPr="00B64D27">
              <w:rPr>
                <w:rFonts w:ascii="Times New Roman" w:eastAsia="Times New Roman" w:hAnsi="Times New Roman" w:cs="Times New Roman"/>
                <w:b/>
                <w:bCs/>
              </w:rPr>
              <w:t>.1</w:t>
            </w:r>
          </w:p>
          <w:p w14:paraId="6DA2C9AB" w14:textId="7AFF8D0E" w:rsidR="00424395" w:rsidRPr="00B64D27" w:rsidRDefault="00424395" w:rsidP="00424395">
            <w:pPr>
              <w:rPr>
                <w:rFonts w:ascii="Times New Roman" w:eastAsia="Times New Roman" w:hAnsi="Times New Roman" w:cs="Times New Roman"/>
                <w:b/>
                <w:bCs/>
              </w:rPr>
            </w:pPr>
            <w:r>
              <w:rPr>
                <w:rFonts w:ascii="Times New Roman" w:eastAsia="Times New Roman" w:hAnsi="Times New Roman" w:cs="Times New Roman"/>
                <w:b/>
                <w:bCs/>
                <w:sz w:val="26"/>
                <w:szCs w:val="26"/>
              </w:rPr>
              <w:t xml:space="preserve">     </w:t>
            </w:r>
          </w:p>
          <w:p w14:paraId="2AB75FA5" w14:textId="6C15029A" w:rsidR="00424395" w:rsidRPr="005C13EB" w:rsidRDefault="00424395" w:rsidP="00A44225">
            <w:pPr>
              <w:rPr>
                <w:rFonts w:ascii="Times New Roman" w:eastAsia="Times New Roman" w:hAnsi="Times New Roman" w:cs="Times New Roman"/>
                <w:b/>
                <w:bCs/>
                <w:sz w:val="26"/>
                <w:szCs w:val="26"/>
              </w:rPr>
            </w:pPr>
          </w:p>
        </w:tc>
        <w:tc>
          <w:tcPr>
            <w:tcW w:w="4898" w:type="dxa"/>
          </w:tcPr>
          <w:p w14:paraId="3764446E" w14:textId="77777777" w:rsidR="00D8240A" w:rsidRPr="00424395" w:rsidRDefault="00000000">
            <w:pPr>
              <w:rPr>
                <w:rFonts w:ascii="Times New Roman" w:eastAsia="Times New Roman" w:hAnsi="Times New Roman" w:cs="Times New Roman"/>
                <w:b/>
                <w:bCs/>
                <w:sz w:val="28"/>
                <w:szCs w:val="28"/>
              </w:rPr>
            </w:pPr>
            <w:r w:rsidRPr="00424395">
              <w:rPr>
                <w:rFonts w:ascii="Times New Roman" w:eastAsia="Times New Roman" w:hAnsi="Times New Roman" w:cs="Times New Roman"/>
                <w:b/>
                <w:bCs/>
                <w:sz w:val="28"/>
                <w:szCs w:val="28"/>
              </w:rPr>
              <w:t>Literature Survey</w:t>
            </w:r>
          </w:p>
          <w:p w14:paraId="5A512CD5" w14:textId="309382AC" w:rsidR="00424395" w:rsidRDefault="00424395">
            <w:pPr>
              <w:rPr>
                <w:rFonts w:ascii="Times New Roman" w:eastAsia="Times New Roman" w:hAnsi="Times New Roman" w:cs="Times New Roman"/>
                <w:sz w:val="24"/>
                <w:szCs w:val="24"/>
              </w:rPr>
            </w:pPr>
          </w:p>
          <w:p w14:paraId="7863DD61" w14:textId="383A8A38" w:rsidR="00424395" w:rsidRDefault="00424395">
            <w:pPr>
              <w:rPr>
                <w:rFonts w:ascii="Times New Roman" w:eastAsia="Times New Roman" w:hAnsi="Times New Roman" w:cs="Times New Roman"/>
                <w:sz w:val="24"/>
                <w:szCs w:val="24"/>
              </w:rPr>
            </w:pPr>
            <w:r w:rsidRPr="00424395">
              <w:rPr>
                <w:rFonts w:ascii="Times New Roman" w:eastAsia="Times New Roman" w:hAnsi="Times New Roman" w:cs="Times New Roman"/>
                <w:sz w:val="24"/>
                <w:szCs w:val="24"/>
              </w:rPr>
              <w:t xml:space="preserve">Advances in Image Classification for </w:t>
            </w:r>
            <w:r w:rsidR="00BF5288">
              <w:rPr>
                <w:rFonts w:ascii="Times New Roman" w:eastAsia="Times New Roman" w:hAnsi="Times New Roman" w:cs="Times New Roman"/>
                <w:sz w:val="24"/>
                <w:szCs w:val="24"/>
              </w:rPr>
              <w:t>Brain Tumor</w:t>
            </w:r>
          </w:p>
          <w:p w14:paraId="57DD0FE3" w14:textId="766018BC" w:rsidR="00424395" w:rsidRPr="00424395" w:rsidRDefault="00424395">
            <w:pPr>
              <w:rPr>
                <w:rFonts w:ascii="Times New Roman" w:eastAsia="Times New Roman" w:hAnsi="Times New Roman" w:cs="Times New Roman"/>
                <w:sz w:val="24"/>
                <w:szCs w:val="24"/>
              </w:rPr>
            </w:pPr>
          </w:p>
        </w:tc>
        <w:tc>
          <w:tcPr>
            <w:tcW w:w="1418" w:type="dxa"/>
          </w:tcPr>
          <w:p w14:paraId="56B7543A" w14:textId="77777777" w:rsidR="00D8240A" w:rsidRDefault="00D8240A">
            <w:pPr>
              <w:jc w:val="center"/>
              <w:rPr>
                <w:rFonts w:ascii="Times New Roman" w:eastAsia="Times New Roman" w:hAnsi="Times New Roman" w:cs="Times New Roman"/>
                <w:b/>
                <w:sz w:val="24"/>
                <w:szCs w:val="24"/>
              </w:rPr>
            </w:pPr>
          </w:p>
        </w:tc>
      </w:tr>
      <w:tr w:rsidR="00D8240A" w14:paraId="5D5FB3B7" w14:textId="77777777" w:rsidTr="00064046">
        <w:trPr>
          <w:trHeight w:val="593"/>
          <w:jc w:val="center"/>
        </w:trPr>
        <w:tc>
          <w:tcPr>
            <w:tcW w:w="1799" w:type="dxa"/>
          </w:tcPr>
          <w:p w14:paraId="052B53F8" w14:textId="77777777" w:rsidR="00D8240A" w:rsidRDefault="00000000">
            <w:pPr>
              <w:jc w:val="center"/>
              <w:rPr>
                <w:rFonts w:ascii="Times New Roman" w:eastAsia="Times New Roman" w:hAnsi="Times New Roman" w:cs="Times New Roman"/>
                <w:b/>
                <w:bCs/>
                <w:sz w:val="26"/>
                <w:szCs w:val="26"/>
              </w:rPr>
            </w:pPr>
            <w:r w:rsidRPr="005C13EB">
              <w:rPr>
                <w:rFonts w:ascii="Times New Roman" w:eastAsia="Times New Roman" w:hAnsi="Times New Roman" w:cs="Times New Roman"/>
                <w:b/>
                <w:bCs/>
                <w:sz w:val="26"/>
                <w:szCs w:val="26"/>
              </w:rPr>
              <w:t>Chapter 3</w:t>
            </w:r>
          </w:p>
          <w:p w14:paraId="5A2B544A" w14:textId="77777777" w:rsidR="00465BD5" w:rsidRDefault="00465BD5">
            <w:pPr>
              <w:jc w:val="center"/>
              <w:rPr>
                <w:rFonts w:ascii="Times New Roman" w:eastAsia="Times New Roman" w:hAnsi="Times New Roman" w:cs="Times New Roman"/>
                <w:b/>
                <w:bCs/>
                <w:sz w:val="26"/>
                <w:szCs w:val="26"/>
              </w:rPr>
            </w:pPr>
          </w:p>
          <w:p w14:paraId="172F2630" w14:textId="77777777" w:rsidR="00465BD5" w:rsidRDefault="00465BD5">
            <w:pPr>
              <w:jc w:val="center"/>
              <w:rPr>
                <w:rFonts w:ascii="Times New Roman" w:eastAsia="Times New Roman" w:hAnsi="Times New Roman" w:cs="Times New Roman"/>
                <w:b/>
                <w:bCs/>
              </w:rPr>
            </w:pPr>
            <w:r>
              <w:rPr>
                <w:rFonts w:ascii="Times New Roman" w:eastAsia="Times New Roman" w:hAnsi="Times New Roman" w:cs="Times New Roman"/>
                <w:b/>
                <w:bCs/>
              </w:rPr>
              <w:t xml:space="preserve">               3</w:t>
            </w:r>
            <w:r w:rsidRPr="00B64D27">
              <w:rPr>
                <w:rFonts w:ascii="Times New Roman" w:eastAsia="Times New Roman" w:hAnsi="Times New Roman" w:cs="Times New Roman"/>
                <w:b/>
                <w:bCs/>
              </w:rPr>
              <w:t>.1</w:t>
            </w:r>
          </w:p>
          <w:p w14:paraId="3EB61ADA" w14:textId="15D6FAEA" w:rsidR="00465BD5" w:rsidRPr="005C13EB" w:rsidRDefault="00465BD5">
            <w:pPr>
              <w:jc w:val="center"/>
              <w:rPr>
                <w:rFonts w:ascii="Times New Roman" w:eastAsia="Times New Roman" w:hAnsi="Times New Roman" w:cs="Times New Roman"/>
                <w:b/>
                <w:bCs/>
                <w:sz w:val="26"/>
                <w:szCs w:val="26"/>
              </w:rPr>
            </w:pPr>
            <w:r>
              <w:rPr>
                <w:rFonts w:ascii="Times New Roman" w:eastAsia="Times New Roman" w:hAnsi="Times New Roman" w:cs="Times New Roman"/>
                <w:b/>
                <w:bCs/>
              </w:rPr>
              <w:t xml:space="preserve">               </w:t>
            </w:r>
          </w:p>
        </w:tc>
        <w:tc>
          <w:tcPr>
            <w:tcW w:w="4898" w:type="dxa"/>
          </w:tcPr>
          <w:p w14:paraId="725282BD" w14:textId="77777777" w:rsidR="00D8240A" w:rsidRDefault="00000000">
            <w:pPr>
              <w:rPr>
                <w:rFonts w:ascii="Times New Roman" w:eastAsia="Times New Roman" w:hAnsi="Times New Roman" w:cs="Times New Roman"/>
                <w:b/>
                <w:bCs/>
                <w:sz w:val="26"/>
                <w:szCs w:val="26"/>
              </w:rPr>
            </w:pPr>
            <w:r w:rsidRPr="005C13EB">
              <w:rPr>
                <w:rFonts w:ascii="Times New Roman" w:eastAsia="Times New Roman" w:hAnsi="Times New Roman" w:cs="Times New Roman"/>
                <w:b/>
                <w:bCs/>
                <w:sz w:val="26"/>
                <w:szCs w:val="26"/>
              </w:rPr>
              <w:t>Methodology</w:t>
            </w:r>
          </w:p>
          <w:p w14:paraId="2E11BB8C" w14:textId="77777777" w:rsidR="004836D2" w:rsidRDefault="004836D2">
            <w:pPr>
              <w:rPr>
                <w:rFonts w:ascii="Times New Roman" w:eastAsia="Times New Roman" w:hAnsi="Times New Roman" w:cs="Times New Roman"/>
                <w:sz w:val="24"/>
                <w:szCs w:val="24"/>
              </w:rPr>
            </w:pPr>
          </w:p>
          <w:p w14:paraId="6B30FA07" w14:textId="3B0ABB77" w:rsidR="00424395" w:rsidRPr="00424395" w:rsidRDefault="00424395">
            <w:pPr>
              <w:rPr>
                <w:rFonts w:ascii="Times New Roman" w:eastAsia="Times New Roman" w:hAnsi="Times New Roman" w:cs="Times New Roman"/>
                <w:sz w:val="24"/>
                <w:szCs w:val="24"/>
              </w:rPr>
            </w:pPr>
            <w:r w:rsidRPr="00424395">
              <w:rPr>
                <w:rFonts w:ascii="Times New Roman" w:eastAsia="Times New Roman" w:hAnsi="Times New Roman" w:cs="Times New Roman"/>
                <w:sz w:val="24"/>
                <w:szCs w:val="24"/>
              </w:rPr>
              <w:t>Implementation of image classification in Python</w:t>
            </w:r>
            <w:r w:rsidR="00C22FE8">
              <w:rPr>
                <w:rFonts w:ascii="Times New Roman" w:eastAsia="Times New Roman" w:hAnsi="Times New Roman" w:cs="Times New Roman"/>
                <w:sz w:val="24"/>
                <w:szCs w:val="24"/>
              </w:rPr>
              <w:t xml:space="preserve"> using </w:t>
            </w:r>
            <w:r w:rsidR="00BF5288">
              <w:rPr>
                <w:rFonts w:ascii="Times New Roman" w:eastAsia="Times New Roman" w:hAnsi="Times New Roman" w:cs="Times New Roman"/>
                <w:sz w:val="24"/>
                <w:szCs w:val="24"/>
              </w:rPr>
              <w:t>CNNs</w:t>
            </w:r>
          </w:p>
        </w:tc>
        <w:tc>
          <w:tcPr>
            <w:tcW w:w="1418" w:type="dxa"/>
          </w:tcPr>
          <w:p w14:paraId="50F4E0C5" w14:textId="77777777" w:rsidR="00D8240A" w:rsidRDefault="00D8240A">
            <w:pPr>
              <w:jc w:val="center"/>
              <w:rPr>
                <w:rFonts w:ascii="Times New Roman" w:eastAsia="Times New Roman" w:hAnsi="Times New Roman" w:cs="Times New Roman"/>
                <w:b/>
                <w:sz w:val="24"/>
                <w:szCs w:val="24"/>
              </w:rPr>
            </w:pPr>
          </w:p>
        </w:tc>
      </w:tr>
      <w:tr w:rsidR="00D8240A" w14:paraId="387F2D0B" w14:textId="77777777" w:rsidTr="00064046">
        <w:trPr>
          <w:trHeight w:val="615"/>
          <w:jc w:val="center"/>
        </w:trPr>
        <w:tc>
          <w:tcPr>
            <w:tcW w:w="1799" w:type="dxa"/>
          </w:tcPr>
          <w:p w14:paraId="450B346C" w14:textId="77777777" w:rsidR="00465BD5" w:rsidRDefault="00465BD5">
            <w:pPr>
              <w:jc w:val="center"/>
              <w:rPr>
                <w:rFonts w:ascii="Times New Roman" w:eastAsia="Times New Roman" w:hAnsi="Times New Roman" w:cs="Times New Roman"/>
                <w:b/>
                <w:bCs/>
                <w:sz w:val="26"/>
                <w:szCs w:val="26"/>
              </w:rPr>
            </w:pPr>
          </w:p>
          <w:p w14:paraId="27D6321B" w14:textId="77777777" w:rsidR="00D8240A" w:rsidRDefault="00000000">
            <w:pPr>
              <w:jc w:val="center"/>
              <w:rPr>
                <w:rFonts w:ascii="Times New Roman" w:eastAsia="Times New Roman" w:hAnsi="Times New Roman" w:cs="Times New Roman"/>
                <w:b/>
                <w:bCs/>
                <w:sz w:val="26"/>
                <w:szCs w:val="26"/>
              </w:rPr>
            </w:pPr>
            <w:r w:rsidRPr="005C13EB">
              <w:rPr>
                <w:rFonts w:ascii="Times New Roman" w:eastAsia="Times New Roman" w:hAnsi="Times New Roman" w:cs="Times New Roman"/>
                <w:b/>
                <w:bCs/>
                <w:sz w:val="26"/>
                <w:szCs w:val="26"/>
              </w:rPr>
              <w:t>Chapter 4</w:t>
            </w:r>
          </w:p>
          <w:p w14:paraId="3E394D03" w14:textId="77777777" w:rsidR="00465BD5" w:rsidRDefault="00465BD5">
            <w:pPr>
              <w:jc w:val="center"/>
              <w:rPr>
                <w:rFonts w:ascii="Times New Roman" w:eastAsia="Times New Roman" w:hAnsi="Times New Roman" w:cs="Times New Roman"/>
                <w:b/>
                <w:bCs/>
              </w:rPr>
            </w:pPr>
          </w:p>
          <w:p w14:paraId="3B7E5EA1" w14:textId="4C4AA3D4" w:rsidR="00465BD5" w:rsidRPr="005C13EB" w:rsidRDefault="00465BD5">
            <w:pPr>
              <w:jc w:val="center"/>
              <w:rPr>
                <w:rFonts w:ascii="Times New Roman" w:eastAsia="Times New Roman" w:hAnsi="Times New Roman" w:cs="Times New Roman"/>
                <w:b/>
                <w:bCs/>
                <w:sz w:val="26"/>
                <w:szCs w:val="26"/>
              </w:rPr>
            </w:pPr>
            <w:r>
              <w:rPr>
                <w:rFonts w:ascii="Times New Roman" w:eastAsia="Times New Roman" w:hAnsi="Times New Roman" w:cs="Times New Roman"/>
                <w:b/>
                <w:bCs/>
              </w:rPr>
              <w:t xml:space="preserve">                  4</w:t>
            </w:r>
            <w:r w:rsidRPr="00B64D27">
              <w:rPr>
                <w:rFonts w:ascii="Times New Roman" w:eastAsia="Times New Roman" w:hAnsi="Times New Roman" w:cs="Times New Roman"/>
                <w:b/>
                <w:bCs/>
              </w:rPr>
              <w:t>.1</w:t>
            </w:r>
          </w:p>
        </w:tc>
        <w:tc>
          <w:tcPr>
            <w:tcW w:w="4898" w:type="dxa"/>
          </w:tcPr>
          <w:p w14:paraId="1BB45CEB" w14:textId="77777777" w:rsidR="00465BD5" w:rsidRDefault="00465BD5">
            <w:pPr>
              <w:rPr>
                <w:rFonts w:ascii="Times New Roman" w:eastAsia="Times New Roman" w:hAnsi="Times New Roman" w:cs="Times New Roman"/>
                <w:b/>
                <w:bCs/>
                <w:sz w:val="26"/>
                <w:szCs w:val="26"/>
              </w:rPr>
            </w:pPr>
          </w:p>
          <w:p w14:paraId="109D262B" w14:textId="7870D550" w:rsidR="00D8240A" w:rsidRDefault="00000000">
            <w:pPr>
              <w:rPr>
                <w:rFonts w:ascii="Times New Roman" w:eastAsia="Times New Roman" w:hAnsi="Times New Roman" w:cs="Times New Roman"/>
                <w:b/>
                <w:bCs/>
                <w:sz w:val="26"/>
                <w:szCs w:val="26"/>
              </w:rPr>
            </w:pPr>
            <w:r w:rsidRPr="005C13EB">
              <w:rPr>
                <w:rFonts w:ascii="Times New Roman" w:eastAsia="Times New Roman" w:hAnsi="Times New Roman" w:cs="Times New Roman"/>
                <w:b/>
                <w:bCs/>
                <w:sz w:val="26"/>
                <w:szCs w:val="26"/>
              </w:rPr>
              <w:t>Result and Discussion</w:t>
            </w:r>
          </w:p>
          <w:p w14:paraId="3BA62CC8" w14:textId="77777777" w:rsidR="00465BD5" w:rsidRDefault="00465BD5">
            <w:pPr>
              <w:rPr>
                <w:rFonts w:ascii="Times New Roman" w:eastAsia="Times New Roman" w:hAnsi="Times New Roman" w:cs="Times New Roman"/>
                <w:sz w:val="24"/>
                <w:szCs w:val="24"/>
              </w:rPr>
            </w:pPr>
          </w:p>
          <w:p w14:paraId="29E07190" w14:textId="77777777" w:rsidR="00424395" w:rsidRDefault="00424395">
            <w:pPr>
              <w:rPr>
                <w:rFonts w:ascii="Times New Roman" w:eastAsia="Times New Roman" w:hAnsi="Times New Roman" w:cs="Times New Roman"/>
                <w:sz w:val="24"/>
                <w:szCs w:val="24"/>
              </w:rPr>
            </w:pPr>
            <w:r w:rsidRPr="00465BD5">
              <w:rPr>
                <w:rFonts w:ascii="Times New Roman" w:eastAsia="Times New Roman" w:hAnsi="Times New Roman" w:cs="Times New Roman"/>
                <w:sz w:val="24"/>
                <w:szCs w:val="24"/>
              </w:rPr>
              <w:t>Presentation of classification results (accuracy, precision, recall)</w:t>
            </w:r>
          </w:p>
          <w:p w14:paraId="7A011695" w14:textId="37405FC0" w:rsidR="00465BD5" w:rsidRPr="00465BD5" w:rsidRDefault="00465BD5">
            <w:pPr>
              <w:rPr>
                <w:rFonts w:ascii="Times New Roman" w:eastAsia="Times New Roman" w:hAnsi="Times New Roman" w:cs="Times New Roman"/>
                <w:sz w:val="24"/>
                <w:szCs w:val="24"/>
              </w:rPr>
            </w:pPr>
          </w:p>
        </w:tc>
        <w:tc>
          <w:tcPr>
            <w:tcW w:w="1418" w:type="dxa"/>
          </w:tcPr>
          <w:p w14:paraId="16CC5901" w14:textId="77777777" w:rsidR="00D8240A" w:rsidRDefault="00D8240A">
            <w:pPr>
              <w:jc w:val="center"/>
              <w:rPr>
                <w:rFonts w:ascii="Times New Roman" w:eastAsia="Times New Roman" w:hAnsi="Times New Roman" w:cs="Times New Roman"/>
                <w:b/>
                <w:sz w:val="24"/>
                <w:szCs w:val="24"/>
              </w:rPr>
            </w:pPr>
          </w:p>
        </w:tc>
      </w:tr>
      <w:tr w:rsidR="00D8240A" w14:paraId="3B4DF35F" w14:textId="77777777" w:rsidTr="00064046">
        <w:trPr>
          <w:trHeight w:val="64"/>
          <w:jc w:val="center"/>
        </w:trPr>
        <w:tc>
          <w:tcPr>
            <w:tcW w:w="1799" w:type="dxa"/>
          </w:tcPr>
          <w:p w14:paraId="01EFC2E3" w14:textId="77777777" w:rsidR="00D8240A" w:rsidRPr="005C13EB" w:rsidRDefault="00000000">
            <w:pPr>
              <w:jc w:val="center"/>
              <w:rPr>
                <w:rFonts w:ascii="Times New Roman" w:eastAsia="Times New Roman" w:hAnsi="Times New Roman" w:cs="Times New Roman"/>
                <w:b/>
                <w:bCs/>
                <w:sz w:val="26"/>
                <w:szCs w:val="26"/>
              </w:rPr>
            </w:pPr>
            <w:r w:rsidRPr="005C13EB">
              <w:rPr>
                <w:rFonts w:ascii="Times New Roman" w:eastAsia="Times New Roman" w:hAnsi="Times New Roman" w:cs="Times New Roman"/>
                <w:b/>
                <w:bCs/>
                <w:sz w:val="26"/>
                <w:szCs w:val="26"/>
              </w:rPr>
              <w:t>Chapter 5</w:t>
            </w:r>
          </w:p>
        </w:tc>
        <w:tc>
          <w:tcPr>
            <w:tcW w:w="4898" w:type="dxa"/>
          </w:tcPr>
          <w:p w14:paraId="2EF529DD" w14:textId="77777777" w:rsidR="00D8240A" w:rsidRDefault="00000000">
            <w:pPr>
              <w:rPr>
                <w:rFonts w:ascii="Times New Roman" w:eastAsia="Times New Roman" w:hAnsi="Times New Roman" w:cs="Times New Roman"/>
                <w:b/>
                <w:bCs/>
                <w:sz w:val="26"/>
                <w:szCs w:val="26"/>
              </w:rPr>
            </w:pPr>
            <w:r w:rsidRPr="005C13EB">
              <w:rPr>
                <w:rFonts w:ascii="Times New Roman" w:eastAsia="Times New Roman" w:hAnsi="Times New Roman" w:cs="Times New Roman"/>
                <w:b/>
                <w:bCs/>
                <w:sz w:val="26"/>
                <w:szCs w:val="26"/>
              </w:rPr>
              <w:t>Conclusion and Future Work</w:t>
            </w:r>
          </w:p>
          <w:p w14:paraId="6614214E" w14:textId="4073FC06" w:rsidR="00465BD5" w:rsidRPr="005C13EB" w:rsidRDefault="00465BD5">
            <w:pPr>
              <w:rPr>
                <w:rFonts w:ascii="Times New Roman" w:eastAsia="Times New Roman" w:hAnsi="Times New Roman" w:cs="Times New Roman"/>
                <w:b/>
                <w:bCs/>
                <w:sz w:val="26"/>
                <w:szCs w:val="26"/>
              </w:rPr>
            </w:pPr>
            <w:r w:rsidRPr="005C13EB">
              <w:rPr>
                <w:rFonts w:ascii="Times New Roman" w:eastAsia="Times New Roman" w:hAnsi="Times New Roman" w:cs="Times New Roman"/>
                <w:b/>
                <w:bCs/>
                <w:sz w:val="26"/>
                <w:szCs w:val="26"/>
              </w:rPr>
              <w:t>References</w:t>
            </w:r>
          </w:p>
        </w:tc>
        <w:tc>
          <w:tcPr>
            <w:tcW w:w="1418" w:type="dxa"/>
          </w:tcPr>
          <w:p w14:paraId="2D4E98F0" w14:textId="77777777" w:rsidR="00D8240A" w:rsidRDefault="00D8240A">
            <w:pPr>
              <w:jc w:val="center"/>
              <w:rPr>
                <w:rFonts w:ascii="Times New Roman" w:eastAsia="Times New Roman" w:hAnsi="Times New Roman" w:cs="Times New Roman"/>
                <w:b/>
                <w:sz w:val="24"/>
                <w:szCs w:val="24"/>
              </w:rPr>
            </w:pPr>
          </w:p>
        </w:tc>
      </w:tr>
      <w:tr w:rsidR="00D8240A" w14:paraId="41785CC6" w14:textId="77777777" w:rsidTr="00064046">
        <w:trPr>
          <w:trHeight w:val="593"/>
          <w:jc w:val="center"/>
        </w:trPr>
        <w:tc>
          <w:tcPr>
            <w:tcW w:w="1799" w:type="dxa"/>
          </w:tcPr>
          <w:p w14:paraId="03EEF30C" w14:textId="77777777" w:rsidR="00D8240A" w:rsidRDefault="00D8240A">
            <w:pPr>
              <w:jc w:val="center"/>
              <w:rPr>
                <w:rFonts w:ascii="Times New Roman" w:eastAsia="Times New Roman" w:hAnsi="Times New Roman" w:cs="Times New Roman"/>
                <w:b/>
                <w:bCs/>
                <w:sz w:val="26"/>
                <w:szCs w:val="26"/>
              </w:rPr>
            </w:pPr>
          </w:p>
          <w:p w14:paraId="387E6897" w14:textId="55CA75B1" w:rsidR="00465BD5" w:rsidRPr="00465BD5" w:rsidRDefault="00465BD5" w:rsidP="00465BD5">
            <w:pPr>
              <w:rPr>
                <w:rFonts w:ascii="Times New Roman" w:eastAsia="Times New Roman" w:hAnsi="Times New Roman" w:cs="Times New Roman"/>
                <w:b/>
                <w:bCs/>
              </w:rPr>
            </w:pPr>
            <w:r>
              <w:rPr>
                <w:rFonts w:ascii="Times New Roman" w:eastAsia="Times New Roman" w:hAnsi="Times New Roman" w:cs="Times New Roman"/>
                <w:b/>
                <w:bCs/>
              </w:rPr>
              <w:t xml:space="preserve">                      5</w:t>
            </w:r>
            <w:r w:rsidRPr="00B64D27">
              <w:rPr>
                <w:rFonts w:ascii="Times New Roman" w:eastAsia="Times New Roman" w:hAnsi="Times New Roman" w:cs="Times New Roman"/>
                <w:b/>
                <w:bCs/>
              </w:rPr>
              <w:t>.1</w:t>
            </w:r>
          </w:p>
        </w:tc>
        <w:tc>
          <w:tcPr>
            <w:tcW w:w="4898" w:type="dxa"/>
          </w:tcPr>
          <w:p w14:paraId="22974662" w14:textId="77777777" w:rsidR="00465BD5" w:rsidRDefault="00465BD5">
            <w:pPr>
              <w:rPr>
                <w:rFonts w:ascii="Times New Roman" w:eastAsia="Times New Roman" w:hAnsi="Times New Roman" w:cs="Times New Roman"/>
                <w:b/>
                <w:bCs/>
                <w:sz w:val="26"/>
                <w:szCs w:val="26"/>
              </w:rPr>
            </w:pPr>
          </w:p>
          <w:p w14:paraId="64AA5C69" w14:textId="77777777" w:rsidR="004836D2" w:rsidRDefault="001D5955" w:rsidP="001D595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Conclusion of the project </w:t>
            </w:r>
          </w:p>
          <w:p w14:paraId="647F43F7" w14:textId="34CA146F" w:rsidR="001D5955" w:rsidRPr="00465BD5" w:rsidRDefault="001D5955" w:rsidP="001D5955">
            <w:pPr>
              <w:rPr>
                <w:rFonts w:ascii="Times New Roman" w:eastAsia="Times New Roman" w:hAnsi="Times New Roman" w:cs="Times New Roman"/>
                <w:sz w:val="24"/>
                <w:szCs w:val="24"/>
              </w:rPr>
            </w:pPr>
          </w:p>
        </w:tc>
        <w:tc>
          <w:tcPr>
            <w:tcW w:w="1418" w:type="dxa"/>
          </w:tcPr>
          <w:p w14:paraId="015F5624" w14:textId="77777777" w:rsidR="00D8240A" w:rsidRDefault="00D8240A">
            <w:pPr>
              <w:jc w:val="center"/>
              <w:rPr>
                <w:rFonts w:ascii="Times New Roman" w:eastAsia="Times New Roman" w:hAnsi="Times New Roman" w:cs="Times New Roman"/>
                <w:b/>
                <w:sz w:val="24"/>
                <w:szCs w:val="24"/>
              </w:rPr>
            </w:pPr>
          </w:p>
        </w:tc>
      </w:tr>
    </w:tbl>
    <w:p w14:paraId="418BEC86" w14:textId="77777777" w:rsidR="00D8240A" w:rsidRDefault="00D8240A">
      <w:pPr>
        <w:jc w:val="center"/>
        <w:rPr>
          <w:b/>
        </w:rPr>
      </w:pPr>
    </w:p>
    <w:p w14:paraId="33A5A96B" w14:textId="77777777" w:rsidR="00D8240A" w:rsidRDefault="00D8240A" w:rsidP="00BF5288">
      <w:pPr>
        <w:spacing w:line="480" w:lineRule="auto"/>
        <w:rPr>
          <w:b/>
        </w:rPr>
      </w:pPr>
    </w:p>
    <w:p w14:paraId="09474854" w14:textId="77777777" w:rsidR="00BF5288" w:rsidRDefault="00BF5288" w:rsidP="00BF5288">
      <w:pPr>
        <w:spacing w:line="480" w:lineRule="auto"/>
        <w:rPr>
          <w:rFonts w:ascii="Bookman Old Style" w:eastAsia="Bookman Old Style" w:hAnsi="Bookman Old Style" w:cs="Bookman Old Style"/>
          <w:sz w:val="32"/>
          <w:szCs w:val="32"/>
        </w:rPr>
      </w:pPr>
    </w:p>
    <w:p w14:paraId="75613786" w14:textId="77777777" w:rsidR="00D8240A" w:rsidRDefault="00D8240A">
      <w:pPr>
        <w:spacing w:line="480" w:lineRule="auto"/>
        <w:jc w:val="center"/>
        <w:rPr>
          <w:rFonts w:ascii="Bookman Old Style" w:eastAsia="Bookman Old Style" w:hAnsi="Bookman Old Style" w:cs="Bookman Old Style"/>
          <w:sz w:val="32"/>
          <w:szCs w:val="32"/>
        </w:rPr>
      </w:pPr>
    </w:p>
    <w:p w14:paraId="61BDFF65" w14:textId="77777777" w:rsidR="003D67BC" w:rsidRDefault="003D67BC">
      <w:pPr>
        <w:spacing w:line="480" w:lineRule="auto"/>
        <w:jc w:val="center"/>
        <w:rPr>
          <w:rFonts w:ascii="Bookman Old Style" w:eastAsia="Bookman Old Style" w:hAnsi="Bookman Old Style" w:cs="Bookman Old Style"/>
          <w:sz w:val="32"/>
          <w:szCs w:val="32"/>
        </w:rPr>
      </w:pPr>
    </w:p>
    <w:p w14:paraId="5D192D2F" w14:textId="77777777" w:rsidR="00D8240A" w:rsidRDefault="00D8240A" w:rsidP="00465BD5">
      <w:pPr>
        <w:spacing w:line="480" w:lineRule="auto"/>
        <w:rPr>
          <w:rFonts w:ascii="Bookman Old Style" w:eastAsia="Bookman Old Style" w:hAnsi="Bookman Old Style" w:cs="Bookman Old Style"/>
          <w:sz w:val="32"/>
          <w:szCs w:val="32"/>
        </w:rPr>
      </w:pPr>
    </w:p>
    <w:p w14:paraId="62FBA4F4" w14:textId="77777777" w:rsidR="00C85103" w:rsidRDefault="00C85103" w:rsidP="00064046">
      <w:pPr>
        <w:pBdr>
          <w:top w:val="single" w:sz="4" w:space="1" w:color="auto"/>
          <w:left w:val="single" w:sz="4" w:space="4" w:color="auto"/>
          <w:bottom w:val="single" w:sz="4" w:space="1" w:color="auto"/>
          <w:right w:val="single" w:sz="4" w:space="4" w:color="auto"/>
        </w:pBd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16D50F38" w14:textId="06B58F9E" w:rsidR="004A6CA9" w:rsidRPr="004A6CA9" w:rsidRDefault="00C85103" w:rsidP="004A6CA9">
      <w:pPr>
        <w:pBdr>
          <w:top w:val="single" w:sz="4" w:space="1" w:color="auto"/>
          <w:left w:val="single" w:sz="4" w:space="4" w:color="auto"/>
          <w:bottom w:val="single" w:sz="4" w:space="1" w:color="auto"/>
          <w:right w:val="single" w:sz="4" w:space="4" w:color="auto"/>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w:t>
      </w:r>
    </w:p>
    <w:p w14:paraId="64628733" w14:textId="77777777" w:rsidR="00BA59F0" w:rsidRDefault="00BA59F0" w:rsidP="00BA59F0">
      <w:pPr>
        <w:rPr>
          <w:rFonts w:ascii="Times New Roman" w:eastAsia="Bookman Old Style" w:hAnsi="Times New Roman" w:cs="Times New Roman"/>
          <w:sz w:val="32"/>
          <w:szCs w:val="32"/>
        </w:rPr>
      </w:pPr>
    </w:p>
    <w:p w14:paraId="54471590" w14:textId="46131CB7" w:rsidR="00BF5288" w:rsidRPr="00BF5288" w:rsidRDefault="004A6CA9" w:rsidP="00BF5288">
      <w:pPr>
        <w:pBdr>
          <w:top w:val="single" w:sz="4" w:space="1" w:color="auto"/>
          <w:left w:val="single" w:sz="4" w:space="4" w:color="auto"/>
          <w:bottom w:val="single" w:sz="4" w:space="1" w:color="auto"/>
          <w:right w:val="single" w:sz="4" w:space="4" w:color="auto"/>
        </w:pBdr>
        <w:spacing w:line="360" w:lineRule="auto"/>
        <w:rPr>
          <w:rFonts w:ascii="Times New Roman" w:eastAsia="Times New Roman" w:hAnsi="Times New Roman" w:cs="Times New Roman"/>
          <w:b/>
          <w:bCs/>
          <w:sz w:val="30"/>
          <w:szCs w:val="30"/>
        </w:rPr>
      </w:pPr>
      <w:r w:rsidRPr="00BA59F0">
        <w:rPr>
          <w:rFonts w:ascii="Times New Roman" w:eastAsia="Times New Roman" w:hAnsi="Times New Roman" w:cs="Times New Roman"/>
          <w:b/>
          <w:sz w:val="30"/>
          <w:szCs w:val="30"/>
        </w:rPr>
        <w:t xml:space="preserve">1.1 </w:t>
      </w:r>
      <w:r w:rsidRPr="004A6CA9">
        <w:rPr>
          <w:rFonts w:ascii="Times New Roman" w:eastAsia="Times New Roman" w:hAnsi="Times New Roman" w:cs="Times New Roman"/>
          <w:b/>
          <w:bCs/>
          <w:sz w:val="30"/>
          <w:szCs w:val="30"/>
        </w:rPr>
        <w:t>Overview of image classification and  its applications</w:t>
      </w:r>
      <w:r w:rsidRPr="00BA59F0">
        <w:rPr>
          <w:rFonts w:ascii="Times New Roman" w:eastAsia="Times New Roman" w:hAnsi="Times New Roman" w:cs="Times New Roman"/>
          <w:b/>
          <w:bCs/>
          <w:sz w:val="30"/>
          <w:szCs w:val="30"/>
        </w:rPr>
        <w:t xml:space="preserve"> using python</w:t>
      </w:r>
    </w:p>
    <w:p w14:paraId="0DED59EE" w14:textId="6ED5E670" w:rsidR="00064046" w:rsidRDefault="00BA59F0" w:rsidP="00064046">
      <w:pPr>
        <w:spacing w:line="276" w:lineRule="auto"/>
        <w:rPr>
          <w:rFonts w:ascii="Times New Roman" w:eastAsia="Bookman Old Style" w:hAnsi="Times New Roman" w:cs="Times New Roman"/>
          <w:sz w:val="28"/>
          <w:szCs w:val="28"/>
        </w:rPr>
      </w:pPr>
      <w:r w:rsidRPr="00064046">
        <w:rPr>
          <w:rFonts w:ascii="Times New Roman" w:eastAsia="Bookman Old Style" w:hAnsi="Times New Roman" w:cs="Times New Roman"/>
          <w:sz w:val="28"/>
          <w:szCs w:val="28"/>
        </w:rPr>
        <w:t xml:space="preserve">Classifying images stands as a foundational task in computer vision, sorting images into predefined classes or labels. The accessibility and efficiency of image classification have surged with the utilization of Python. Frameworks like TensorFlow, </w:t>
      </w:r>
      <w:proofErr w:type="spellStart"/>
      <w:r w:rsidRPr="00064046">
        <w:rPr>
          <w:rFonts w:ascii="Times New Roman" w:eastAsia="Bookman Old Style" w:hAnsi="Times New Roman" w:cs="Times New Roman"/>
          <w:sz w:val="28"/>
          <w:szCs w:val="28"/>
        </w:rPr>
        <w:t>Keras</w:t>
      </w:r>
      <w:proofErr w:type="spellEnd"/>
      <w:r w:rsidRPr="00064046">
        <w:rPr>
          <w:rFonts w:ascii="Times New Roman" w:eastAsia="Bookman Old Style" w:hAnsi="Times New Roman" w:cs="Times New Roman"/>
          <w:sz w:val="28"/>
          <w:szCs w:val="28"/>
        </w:rPr>
        <w:t>, and scikit-learn empower the implementation of diverse image classification algorithms, especially emphasizing Convolutional Neural Networks (CNNs). This technology spans numerous sectors, from healthcare and autonomous vehicles to retail and security. In the healthcare sector, image classification aids disease diagnosis, such as detecting</w:t>
      </w:r>
      <w:r w:rsidR="00C60C36">
        <w:rPr>
          <w:rFonts w:ascii="Times New Roman" w:eastAsia="Bookman Old Style" w:hAnsi="Times New Roman" w:cs="Times New Roman"/>
          <w:sz w:val="28"/>
          <w:szCs w:val="28"/>
        </w:rPr>
        <w:t xml:space="preserve"> brain tumor ,</w:t>
      </w:r>
      <w:r w:rsidRPr="00064046">
        <w:rPr>
          <w:rFonts w:ascii="Times New Roman" w:eastAsia="Bookman Old Style" w:hAnsi="Times New Roman" w:cs="Times New Roman"/>
          <w:sz w:val="28"/>
          <w:szCs w:val="28"/>
        </w:rPr>
        <w:t xml:space="preserve"> skin cancer. Meanwhile, in autonomous vehicles, it ensures safer navigation through object recognition. Python, with its adaptability and extensive ecosystem, emerges as the preferred choice for researchers and practitioners. It serves as the go-to tool for developing, implementing, and refining image classification models across a myriad of real-world applications.</w:t>
      </w:r>
    </w:p>
    <w:p w14:paraId="1A8BF7BD" w14:textId="77777777" w:rsidR="00064046" w:rsidRPr="00064046" w:rsidRDefault="00064046" w:rsidP="00064046">
      <w:pPr>
        <w:spacing w:line="276" w:lineRule="auto"/>
        <w:rPr>
          <w:rFonts w:ascii="Times New Roman" w:eastAsia="Bookman Old Style" w:hAnsi="Times New Roman" w:cs="Times New Roman"/>
          <w:sz w:val="28"/>
          <w:szCs w:val="28"/>
        </w:rPr>
      </w:pPr>
    </w:p>
    <w:p w14:paraId="0B832699" w14:textId="1B418F53" w:rsidR="00064046" w:rsidRPr="00064046" w:rsidRDefault="00064046" w:rsidP="00064046">
      <w:pPr>
        <w:spacing w:line="276" w:lineRule="auto"/>
        <w:rPr>
          <w:rFonts w:ascii="Times New Roman" w:eastAsia="Bookman Old Style" w:hAnsi="Times New Roman" w:cs="Times New Roman"/>
          <w:b/>
          <w:bCs/>
          <w:sz w:val="30"/>
          <w:szCs w:val="30"/>
        </w:rPr>
      </w:pPr>
      <w:r w:rsidRPr="00064046">
        <w:rPr>
          <w:rFonts w:ascii="Times New Roman" w:eastAsia="Bookman Old Style" w:hAnsi="Times New Roman" w:cs="Times New Roman"/>
          <w:b/>
          <w:bCs/>
          <w:sz w:val="30"/>
          <w:szCs w:val="30"/>
        </w:rPr>
        <w:t>Applications in Healthcare</w:t>
      </w:r>
      <w:r>
        <w:rPr>
          <w:rFonts w:ascii="Times New Roman" w:eastAsia="Bookman Old Style" w:hAnsi="Times New Roman" w:cs="Times New Roman"/>
          <w:b/>
          <w:bCs/>
          <w:sz w:val="30"/>
          <w:szCs w:val="30"/>
        </w:rPr>
        <w:t xml:space="preserve"> : </w:t>
      </w:r>
      <w:r w:rsidRPr="00064046">
        <w:rPr>
          <w:rFonts w:ascii="Times New Roman" w:eastAsia="Bookman Old Style" w:hAnsi="Times New Roman" w:cs="Times New Roman"/>
          <w:sz w:val="28"/>
          <w:szCs w:val="28"/>
        </w:rPr>
        <w:t>Image classification plays a pivotal role in healthcare by aiding in the early diagnosis of various diseases through the analysis of medical images.</w:t>
      </w:r>
    </w:p>
    <w:p w14:paraId="262131EA" w14:textId="77777777" w:rsidR="00064046" w:rsidRDefault="00064046" w:rsidP="00064046">
      <w:pPr>
        <w:spacing w:line="276" w:lineRule="auto"/>
        <w:rPr>
          <w:rFonts w:ascii="Times New Roman" w:eastAsia="Bookman Old Style" w:hAnsi="Times New Roman" w:cs="Times New Roman"/>
          <w:b/>
          <w:bCs/>
          <w:sz w:val="28"/>
          <w:szCs w:val="28"/>
        </w:rPr>
      </w:pPr>
    </w:p>
    <w:p w14:paraId="50F9DBF7" w14:textId="77777777" w:rsidR="003D67BC" w:rsidRDefault="00064046" w:rsidP="003D67BC">
      <w:pPr>
        <w:rPr>
          <w:b/>
        </w:rPr>
      </w:pPr>
      <w:r w:rsidRPr="00064046">
        <w:rPr>
          <w:rFonts w:ascii="Times New Roman" w:eastAsia="Times New Roman" w:hAnsi="Times New Roman" w:cs="Times New Roman"/>
          <w:b/>
          <w:bCs/>
          <w:sz w:val="28"/>
          <w:szCs w:val="28"/>
        </w:rPr>
        <w:t>[1]</w:t>
      </w:r>
      <w:r>
        <w:rPr>
          <w:rFonts w:ascii="Times New Roman" w:eastAsia="Times New Roman" w:hAnsi="Times New Roman" w:cs="Times New Roman"/>
        </w:rPr>
        <w:t xml:space="preserve"> </w:t>
      </w:r>
      <w:r w:rsidR="003D67BC" w:rsidRPr="00064046">
        <w:rPr>
          <w:rFonts w:ascii="Times New Roman" w:eastAsia="Bookman Old Style" w:hAnsi="Times New Roman" w:cs="Times New Roman"/>
          <w:b/>
          <w:bCs/>
          <w:sz w:val="28"/>
          <w:szCs w:val="28"/>
        </w:rPr>
        <w:t>Tumor Detection:</w:t>
      </w:r>
      <w:r w:rsidR="003D67BC">
        <w:rPr>
          <w:rFonts w:ascii="Times New Roman" w:eastAsia="Bookman Old Style" w:hAnsi="Times New Roman" w:cs="Times New Roman"/>
          <w:b/>
          <w:bCs/>
          <w:sz w:val="28"/>
          <w:szCs w:val="28"/>
        </w:rPr>
        <w:t xml:space="preserve"> </w:t>
      </w:r>
      <w:r w:rsidR="003D67BC" w:rsidRPr="00064046">
        <w:rPr>
          <w:rFonts w:ascii="Times New Roman" w:eastAsia="Bookman Old Style" w:hAnsi="Times New Roman" w:cs="Times New Roman"/>
          <w:sz w:val="28"/>
          <w:szCs w:val="28"/>
        </w:rPr>
        <w:t>Medical imaging, coupled with image classification, is utilized to detect and classify tumors, facilitating timely intervention and treatment planning.</w:t>
      </w:r>
    </w:p>
    <w:p w14:paraId="085C1386" w14:textId="1C786CA6" w:rsidR="00064046" w:rsidRDefault="00064046" w:rsidP="00064046">
      <w:pPr>
        <w:spacing w:line="276" w:lineRule="auto"/>
        <w:rPr>
          <w:rFonts w:ascii="Times New Roman" w:eastAsia="Bookman Old Style" w:hAnsi="Times New Roman" w:cs="Times New Roman"/>
          <w:b/>
          <w:bCs/>
          <w:sz w:val="28"/>
          <w:szCs w:val="28"/>
        </w:rPr>
      </w:pPr>
    </w:p>
    <w:p w14:paraId="69BB1C4C" w14:textId="3FD5CFB0" w:rsidR="00064046" w:rsidRPr="00064046" w:rsidRDefault="00064046" w:rsidP="00064046">
      <w:pPr>
        <w:spacing w:line="276" w:lineRule="auto"/>
        <w:rPr>
          <w:rFonts w:ascii="Times New Roman" w:eastAsia="Bookman Old Style" w:hAnsi="Times New Roman" w:cs="Times New Roman"/>
          <w:b/>
          <w:bCs/>
          <w:sz w:val="28"/>
          <w:szCs w:val="28"/>
        </w:rPr>
      </w:pPr>
      <w:r w:rsidRPr="00064046">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2</w:t>
      </w:r>
      <w:r w:rsidRPr="00064046">
        <w:rPr>
          <w:rFonts w:ascii="Times New Roman" w:eastAsia="Times New Roman" w:hAnsi="Times New Roman" w:cs="Times New Roman"/>
          <w:b/>
          <w:bCs/>
          <w:sz w:val="28"/>
          <w:szCs w:val="28"/>
        </w:rPr>
        <w:t>]</w:t>
      </w:r>
      <w:r>
        <w:rPr>
          <w:rFonts w:ascii="Times New Roman" w:eastAsia="Times New Roman" w:hAnsi="Times New Roman" w:cs="Times New Roman"/>
        </w:rPr>
        <w:t xml:space="preserve"> </w:t>
      </w:r>
      <w:r w:rsidR="003D67BC" w:rsidRPr="00064046">
        <w:rPr>
          <w:rFonts w:ascii="Times New Roman" w:eastAsia="Bookman Old Style" w:hAnsi="Times New Roman" w:cs="Times New Roman"/>
          <w:b/>
          <w:bCs/>
          <w:sz w:val="28"/>
          <w:szCs w:val="28"/>
        </w:rPr>
        <w:t>Skin Cancer Detection:</w:t>
      </w:r>
      <w:r w:rsidR="003D67BC">
        <w:rPr>
          <w:rFonts w:ascii="Times New Roman" w:eastAsia="Bookman Old Style" w:hAnsi="Times New Roman" w:cs="Times New Roman"/>
          <w:b/>
          <w:bCs/>
          <w:sz w:val="28"/>
          <w:szCs w:val="28"/>
        </w:rPr>
        <w:t xml:space="preserve"> </w:t>
      </w:r>
      <w:r w:rsidR="003D67BC" w:rsidRPr="00064046">
        <w:rPr>
          <w:rFonts w:ascii="Times New Roman" w:eastAsia="Bookman Old Style" w:hAnsi="Times New Roman" w:cs="Times New Roman"/>
          <w:sz w:val="28"/>
          <w:szCs w:val="28"/>
        </w:rPr>
        <w:t>Particularly in dermatology, image classification contributes to the identification of skin cancer, providing valuable support to dermatologists in the assessment of skin lesions.</w:t>
      </w:r>
    </w:p>
    <w:p w14:paraId="0DE301D7" w14:textId="77777777" w:rsidR="00064046" w:rsidRDefault="00064046" w:rsidP="00064046">
      <w:pPr>
        <w:spacing w:line="276" w:lineRule="auto"/>
        <w:rPr>
          <w:rFonts w:ascii="Times New Roman" w:eastAsia="Bookman Old Style" w:hAnsi="Times New Roman" w:cs="Times New Roman"/>
          <w:b/>
          <w:bCs/>
          <w:sz w:val="28"/>
          <w:szCs w:val="28"/>
        </w:rPr>
      </w:pPr>
    </w:p>
    <w:p w14:paraId="3F65EC73" w14:textId="77777777" w:rsidR="00D8240A" w:rsidRDefault="00064046" w:rsidP="004A6CA9">
      <w:pPr>
        <w:spacing w:line="276" w:lineRule="auto"/>
        <w:rPr>
          <w:rFonts w:ascii="Times New Roman" w:eastAsia="Bookman Old Style" w:hAnsi="Times New Roman" w:cs="Times New Roman"/>
          <w:b/>
          <w:bCs/>
          <w:sz w:val="28"/>
          <w:szCs w:val="28"/>
        </w:rPr>
      </w:pPr>
      <w:r w:rsidRPr="00064046">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3</w:t>
      </w:r>
      <w:r w:rsidRPr="00064046">
        <w:rPr>
          <w:rFonts w:ascii="Times New Roman" w:eastAsia="Times New Roman" w:hAnsi="Times New Roman" w:cs="Times New Roman"/>
          <w:b/>
          <w:bCs/>
          <w:sz w:val="28"/>
          <w:szCs w:val="28"/>
        </w:rPr>
        <w:t>]</w:t>
      </w:r>
      <w:r>
        <w:rPr>
          <w:rFonts w:ascii="Times New Roman" w:eastAsia="Times New Roman" w:hAnsi="Times New Roman" w:cs="Times New Roman"/>
        </w:rPr>
        <w:t xml:space="preserve"> </w:t>
      </w:r>
      <w:r w:rsidRPr="00064046">
        <w:rPr>
          <w:rFonts w:ascii="Times New Roman" w:eastAsia="Bookman Old Style" w:hAnsi="Times New Roman" w:cs="Times New Roman"/>
          <w:b/>
          <w:bCs/>
          <w:sz w:val="28"/>
          <w:szCs w:val="28"/>
        </w:rPr>
        <w:t xml:space="preserve">Radiology Image </w:t>
      </w:r>
      <w:proofErr w:type="spellStart"/>
      <w:r w:rsidRPr="00064046">
        <w:rPr>
          <w:rFonts w:ascii="Times New Roman" w:eastAsia="Bookman Old Style" w:hAnsi="Times New Roman" w:cs="Times New Roman"/>
          <w:b/>
          <w:bCs/>
          <w:sz w:val="28"/>
          <w:szCs w:val="28"/>
        </w:rPr>
        <w:t>Analysis</w:t>
      </w:r>
      <w:r>
        <w:rPr>
          <w:rFonts w:ascii="Times New Roman" w:eastAsia="Bookman Old Style" w:hAnsi="Times New Roman" w:cs="Times New Roman"/>
          <w:b/>
          <w:bCs/>
          <w:sz w:val="28"/>
          <w:szCs w:val="28"/>
        </w:rPr>
        <w:t>:</w:t>
      </w:r>
      <w:r w:rsidRPr="00064046">
        <w:rPr>
          <w:rFonts w:ascii="Times New Roman" w:eastAsia="Bookman Old Style" w:hAnsi="Times New Roman" w:cs="Times New Roman"/>
          <w:sz w:val="28"/>
          <w:szCs w:val="28"/>
        </w:rPr>
        <w:t>Image</w:t>
      </w:r>
      <w:proofErr w:type="spellEnd"/>
      <w:r w:rsidRPr="00064046">
        <w:rPr>
          <w:rFonts w:ascii="Times New Roman" w:eastAsia="Bookman Old Style" w:hAnsi="Times New Roman" w:cs="Times New Roman"/>
          <w:sz w:val="28"/>
          <w:szCs w:val="28"/>
        </w:rPr>
        <w:t xml:space="preserve"> classification assists radiologists in analyzing X-rays, MRIs, and CT scans, helping to identify abnormalities and potential health issues.</w:t>
      </w:r>
    </w:p>
    <w:p w14:paraId="38145A11" w14:textId="7EF783D2" w:rsidR="004A6CA9" w:rsidRPr="004A6CA9" w:rsidRDefault="004A6CA9" w:rsidP="004A6CA9">
      <w:pPr>
        <w:spacing w:line="276" w:lineRule="auto"/>
        <w:rPr>
          <w:rFonts w:ascii="Times New Roman" w:eastAsia="Bookman Old Style" w:hAnsi="Times New Roman" w:cs="Times New Roman"/>
          <w:b/>
          <w:bCs/>
          <w:sz w:val="28"/>
          <w:szCs w:val="28"/>
        </w:rPr>
        <w:sectPr w:rsidR="004A6CA9" w:rsidRPr="004A6CA9" w:rsidSect="00300CD1">
          <w:footerReference w:type="default" r:id="rId11"/>
          <w:pgSz w:w="11906" w:h="16838"/>
          <w:pgMar w:top="1440" w:right="1440" w:bottom="1440" w:left="1440" w:header="720" w:footer="720" w:gutter="0"/>
          <w:pgNumType w:start="1"/>
          <w:cols w:space="720"/>
        </w:sectPr>
      </w:pPr>
    </w:p>
    <w:p w14:paraId="0EA1A114" w14:textId="4E831503" w:rsidR="004A6CA9" w:rsidRPr="004A6CA9" w:rsidRDefault="004A6CA9" w:rsidP="0022278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both"/>
        <w:rPr>
          <w:rFonts w:ascii="Times New Roman" w:eastAsia="Times New Roman" w:hAnsi="Times New Roman" w:cs="Times New Roman"/>
          <w:b/>
          <w:bCs/>
          <w:sz w:val="30"/>
          <w:szCs w:val="30"/>
        </w:rPr>
      </w:pPr>
      <w:r w:rsidRPr="00BA59F0">
        <w:rPr>
          <w:rFonts w:ascii="Times New Roman" w:eastAsia="Times New Roman" w:hAnsi="Times New Roman" w:cs="Times New Roman"/>
          <w:b/>
          <w:sz w:val="30"/>
          <w:szCs w:val="30"/>
        </w:rPr>
        <w:lastRenderedPageBreak/>
        <w:t>1.</w:t>
      </w:r>
      <w:r>
        <w:rPr>
          <w:rFonts w:ascii="Times New Roman" w:eastAsia="Times New Roman" w:hAnsi="Times New Roman" w:cs="Times New Roman"/>
          <w:b/>
          <w:sz w:val="30"/>
          <w:szCs w:val="30"/>
        </w:rPr>
        <w:t>2</w:t>
      </w:r>
      <w:r w:rsidRPr="00BA59F0">
        <w:rPr>
          <w:rFonts w:ascii="Times New Roman" w:eastAsia="Times New Roman" w:hAnsi="Times New Roman" w:cs="Times New Roman"/>
          <w:b/>
          <w:sz w:val="30"/>
          <w:szCs w:val="30"/>
        </w:rPr>
        <w:t xml:space="preserve"> </w:t>
      </w:r>
      <w:r w:rsidR="003D67BC" w:rsidRPr="003D67BC">
        <w:rPr>
          <w:rFonts w:ascii="Times New Roman" w:hAnsi="Times New Roman" w:cs="Times New Roman"/>
          <w:b/>
          <w:bCs/>
          <w:sz w:val="30"/>
          <w:szCs w:val="30"/>
        </w:rPr>
        <w:t>Overview of Brain Tumor: Glioma, Meningioma, and Pituitary Tumors</w:t>
      </w:r>
      <w:r w:rsidR="003D67BC">
        <w:rPr>
          <w:rFonts w:ascii="Times New Roman" w:hAnsi="Times New Roman" w:cs="Times New Roman"/>
          <w:b/>
          <w:bCs/>
          <w:sz w:val="30"/>
          <w:szCs w:val="30"/>
        </w:rPr>
        <w:t>,</w:t>
      </w:r>
      <w:r w:rsidRPr="004A6CA9">
        <w:rPr>
          <w:rFonts w:ascii="Times New Roman" w:eastAsia="Times New Roman" w:hAnsi="Times New Roman" w:cs="Times New Roman"/>
          <w:b/>
          <w:bCs/>
          <w:sz w:val="30"/>
          <w:szCs w:val="30"/>
        </w:rPr>
        <w:t xml:space="preserve"> along with its prevalence and impact </w:t>
      </w:r>
    </w:p>
    <w:p w14:paraId="00BF7413" w14:textId="77777777" w:rsidR="004A6CA9" w:rsidRDefault="004A6CA9" w:rsidP="004A6CA9">
      <w:pPr>
        <w:spacing w:line="276" w:lineRule="auto"/>
        <w:jc w:val="both"/>
        <w:rPr>
          <w:rFonts w:ascii="Times New Roman" w:eastAsia="Times New Roman" w:hAnsi="Times New Roman" w:cs="Times New Roman"/>
          <w:bCs/>
          <w:sz w:val="28"/>
          <w:szCs w:val="28"/>
        </w:rPr>
      </w:pPr>
    </w:p>
    <w:p w14:paraId="4CC8112A" w14:textId="77777777" w:rsidR="003D67BC" w:rsidRDefault="003D67BC" w:rsidP="004A6CA9">
      <w:pPr>
        <w:spacing w:line="276" w:lineRule="auto"/>
        <w:jc w:val="both"/>
        <w:rPr>
          <w:rFonts w:ascii="Times New Roman" w:hAnsi="Times New Roman" w:cs="Times New Roman"/>
          <w:sz w:val="28"/>
          <w:szCs w:val="28"/>
        </w:rPr>
      </w:pPr>
      <w:r w:rsidRPr="003D67BC">
        <w:rPr>
          <w:rFonts w:ascii="Times New Roman" w:hAnsi="Times New Roman" w:cs="Times New Roman"/>
          <w:sz w:val="28"/>
          <w:szCs w:val="28"/>
        </w:rPr>
        <w:t>Brain tumors are abnormal growths of cells within the brain or its immediate surroundings. They can be either benign (non-cancerous) or malignant (cancerous).</w:t>
      </w:r>
    </w:p>
    <w:p w14:paraId="77B76F21" w14:textId="77777777" w:rsidR="003D67BC" w:rsidRDefault="003D67BC" w:rsidP="004A6CA9">
      <w:pPr>
        <w:spacing w:line="276" w:lineRule="auto"/>
        <w:jc w:val="both"/>
        <w:rPr>
          <w:rFonts w:ascii="Times New Roman" w:hAnsi="Times New Roman" w:cs="Times New Roman"/>
          <w:sz w:val="28"/>
          <w:szCs w:val="28"/>
        </w:rPr>
      </w:pPr>
    </w:p>
    <w:p w14:paraId="138D9112" w14:textId="532F3FDF" w:rsidR="004A6CA9" w:rsidRPr="003D67BC" w:rsidRDefault="003D67BC" w:rsidP="004A6CA9">
      <w:pPr>
        <w:spacing w:line="276" w:lineRule="auto"/>
        <w:jc w:val="both"/>
        <w:rPr>
          <w:rFonts w:ascii="Times New Roman" w:eastAsia="Times New Roman" w:hAnsi="Times New Roman" w:cs="Times New Roman"/>
          <w:bCs/>
          <w:sz w:val="28"/>
          <w:szCs w:val="28"/>
        </w:rPr>
      </w:pPr>
      <w:r w:rsidRPr="003D67BC">
        <w:rPr>
          <w:rFonts w:ascii="Times New Roman" w:hAnsi="Times New Roman" w:cs="Times New Roman"/>
          <w:sz w:val="28"/>
          <w:szCs w:val="28"/>
        </w:rPr>
        <w:t>Among the various types of brain tumors, gliomas, meningiomas, and pituitary tumors are the most common.</w:t>
      </w:r>
    </w:p>
    <w:p w14:paraId="00B9551F" w14:textId="77777777" w:rsidR="003D67BC" w:rsidRDefault="003D67BC" w:rsidP="004A6CA9">
      <w:pPr>
        <w:spacing w:line="276" w:lineRule="auto"/>
        <w:jc w:val="both"/>
        <w:rPr>
          <w:rFonts w:ascii="Times New Roman" w:eastAsia="Times New Roman" w:hAnsi="Times New Roman" w:cs="Times New Roman"/>
          <w:b/>
          <w:sz w:val="28"/>
          <w:szCs w:val="28"/>
        </w:rPr>
      </w:pPr>
    </w:p>
    <w:p w14:paraId="0EBA53A2" w14:textId="05C4D91C" w:rsidR="003D67BC" w:rsidRPr="003D67BC" w:rsidRDefault="003D67BC" w:rsidP="003D67BC">
      <w:pPr>
        <w:pStyle w:val="NormalWeb"/>
        <w:rPr>
          <w:sz w:val="28"/>
          <w:szCs w:val="28"/>
        </w:rPr>
      </w:pPr>
      <w:r w:rsidRPr="003D67BC">
        <w:rPr>
          <w:rStyle w:val="Strong"/>
          <w:rFonts w:eastAsiaTheme="majorEastAsia"/>
          <w:sz w:val="30"/>
          <w:szCs w:val="30"/>
        </w:rPr>
        <w:t>Gliomas</w:t>
      </w:r>
      <w:r>
        <w:rPr>
          <w:sz w:val="28"/>
          <w:szCs w:val="28"/>
        </w:rPr>
        <w:t xml:space="preserve"> -</w:t>
      </w:r>
      <w:r w:rsidRPr="003D67BC">
        <w:rPr>
          <w:sz w:val="28"/>
          <w:szCs w:val="28"/>
        </w:rPr>
        <w:t xml:space="preserve"> originating from glial cells, account for 30% of brain and central nervous system tumors and 80% of malignant brain tumors. Glioblastoma multiforme, the most aggressive type, has a poor prognosis.</w:t>
      </w:r>
    </w:p>
    <w:p w14:paraId="6DC69527" w14:textId="77777777" w:rsidR="003D67BC" w:rsidRDefault="003D67BC" w:rsidP="003D67BC">
      <w:pPr>
        <w:pStyle w:val="NormalWeb"/>
        <w:rPr>
          <w:rStyle w:val="Strong"/>
          <w:rFonts w:eastAsiaTheme="majorEastAsia"/>
          <w:sz w:val="30"/>
          <w:szCs w:val="30"/>
        </w:rPr>
      </w:pPr>
    </w:p>
    <w:p w14:paraId="1D271FE8" w14:textId="58311384" w:rsidR="003D67BC" w:rsidRPr="003D67BC" w:rsidRDefault="003D67BC" w:rsidP="003D67BC">
      <w:pPr>
        <w:pStyle w:val="NormalWeb"/>
        <w:rPr>
          <w:sz w:val="28"/>
          <w:szCs w:val="28"/>
        </w:rPr>
      </w:pPr>
      <w:r w:rsidRPr="003D67BC">
        <w:rPr>
          <w:rStyle w:val="Strong"/>
          <w:rFonts w:eastAsiaTheme="majorEastAsia"/>
          <w:sz w:val="30"/>
          <w:szCs w:val="30"/>
        </w:rPr>
        <w:t>Meningiomas</w:t>
      </w:r>
      <w:r>
        <w:rPr>
          <w:rStyle w:val="Strong"/>
          <w:rFonts w:eastAsiaTheme="majorEastAsia"/>
          <w:sz w:val="28"/>
          <w:szCs w:val="28"/>
        </w:rPr>
        <w:t xml:space="preserve"> -</w:t>
      </w:r>
      <w:r w:rsidRPr="003D67BC">
        <w:rPr>
          <w:sz w:val="28"/>
          <w:szCs w:val="28"/>
        </w:rPr>
        <w:t xml:space="preserve"> arise from the meninges, the brain's protective membranes, and constitute 36% of primary brain tumors. Mostly benign, they grow slowly but can cause significant symptoms, including headaches and seizures.</w:t>
      </w:r>
    </w:p>
    <w:p w14:paraId="338B134C" w14:textId="77777777" w:rsidR="003D67BC" w:rsidRDefault="003D67BC" w:rsidP="003D67BC">
      <w:pPr>
        <w:pStyle w:val="NormalWeb"/>
        <w:rPr>
          <w:rStyle w:val="Strong"/>
          <w:rFonts w:eastAsiaTheme="majorEastAsia"/>
          <w:sz w:val="30"/>
          <w:szCs w:val="30"/>
        </w:rPr>
      </w:pPr>
    </w:p>
    <w:p w14:paraId="00FFC7A6" w14:textId="7654F014" w:rsidR="003D67BC" w:rsidRPr="003D67BC" w:rsidRDefault="003D67BC" w:rsidP="003D67BC">
      <w:pPr>
        <w:pStyle w:val="NormalWeb"/>
        <w:rPr>
          <w:sz w:val="28"/>
          <w:szCs w:val="28"/>
        </w:rPr>
      </w:pPr>
      <w:r w:rsidRPr="003D67BC">
        <w:rPr>
          <w:rStyle w:val="Strong"/>
          <w:rFonts w:eastAsiaTheme="majorEastAsia"/>
          <w:sz w:val="30"/>
          <w:szCs w:val="30"/>
        </w:rPr>
        <w:t>Pituitary tumors</w:t>
      </w:r>
      <w:r w:rsidRPr="003D67BC">
        <w:rPr>
          <w:sz w:val="28"/>
          <w:szCs w:val="28"/>
        </w:rPr>
        <w:t xml:space="preserve"> develop in the pituitary gland, affecting hormone regulation. They make up 10-15% of intracranial tumors. While usually benign, they can lead to hormonal imbalances and vision problems.</w:t>
      </w:r>
    </w:p>
    <w:p w14:paraId="5B47C313" w14:textId="77777777" w:rsidR="003D67BC" w:rsidRDefault="003D67BC" w:rsidP="003D67BC">
      <w:pPr>
        <w:pStyle w:val="NormalWeb"/>
        <w:rPr>
          <w:sz w:val="28"/>
          <w:szCs w:val="28"/>
        </w:rPr>
      </w:pPr>
    </w:p>
    <w:p w14:paraId="3EEFECA7" w14:textId="672514DE" w:rsidR="004A6CA9" w:rsidRPr="003D67BC" w:rsidRDefault="003D67BC" w:rsidP="003D67BC">
      <w:pPr>
        <w:pStyle w:val="NormalWeb"/>
        <w:rPr>
          <w:sz w:val="28"/>
          <w:szCs w:val="28"/>
        </w:rPr>
      </w:pPr>
      <w:r w:rsidRPr="003D67BC">
        <w:rPr>
          <w:sz w:val="28"/>
          <w:szCs w:val="28"/>
        </w:rPr>
        <w:t>The prevalence and impact of these tumors underscore the need for early detection and accurate diagnosis to improve patient outcomes. Advances in medical imaging and automated detection systems, like convolutional neural networks (CNNs), are crucial for enhancing early diagnosis and treatment planning</w:t>
      </w:r>
    </w:p>
    <w:p w14:paraId="34AE10B2" w14:textId="77777777" w:rsidR="004A6CA9" w:rsidRDefault="004A6CA9">
      <w:pPr>
        <w:spacing w:line="480" w:lineRule="auto"/>
        <w:jc w:val="both"/>
        <w:rPr>
          <w:rFonts w:ascii="Times New Roman" w:eastAsia="Times New Roman" w:hAnsi="Times New Roman" w:cs="Times New Roman"/>
          <w:b/>
          <w:sz w:val="32"/>
          <w:szCs w:val="32"/>
        </w:rPr>
      </w:pPr>
    </w:p>
    <w:p w14:paraId="237034D5" w14:textId="77777777" w:rsidR="004A6CA9" w:rsidRDefault="004A6CA9">
      <w:pPr>
        <w:spacing w:line="480" w:lineRule="auto"/>
        <w:jc w:val="both"/>
        <w:rPr>
          <w:rFonts w:ascii="Times New Roman" w:eastAsia="Times New Roman" w:hAnsi="Times New Roman" w:cs="Times New Roman"/>
          <w:b/>
          <w:sz w:val="32"/>
          <w:szCs w:val="32"/>
        </w:rPr>
      </w:pPr>
    </w:p>
    <w:p w14:paraId="2CC50296" w14:textId="77777777" w:rsidR="006C5917" w:rsidRDefault="006C5917">
      <w:pPr>
        <w:spacing w:line="480" w:lineRule="auto"/>
        <w:jc w:val="both"/>
        <w:rPr>
          <w:rFonts w:ascii="Times New Roman" w:eastAsia="Times New Roman" w:hAnsi="Times New Roman" w:cs="Times New Roman"/>
          <w:b/>
          <w:sz w:val="32"/>
          <w:szCs w:val="32"/>
        </w:rPr>
      </w:pPr>
    </w:p>
    <w:p w14:paraId="370A9E11" w14:textId="38C65C05" w:rsidR="00D8240A" w:rsidRDefault="00000000" w:rsidP="006C5917">
      <w:pPr>
        <w:pBdr>
          <w:top w:val="single" w:sz="4" w:space="1" w:color="auto"/>
          <w:left w:val="single" w:sz="4" w:space="4" w:color="auto"/>
          <w:bottom w:val="single" w:sz="4" w:space="1" w:color="auto"/>
          <w:right w:val="single" w:sz="4" w:space="4" w:color="auto"/>
        </w:pBd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2D5EB769" w14:textId="77777777" w:rsidR="00D8240A" w:rsidRDefault="00000000" w:rsidP="006C5917">
      <w:pPr>
        <w:pBdr>
          <w:top w:val="single" w:sz="4" w:space="1" w:color="auto"/>
          <w:left w:val="single" w:sz="4" w:space="4" w:color="auto"/>
          <w:bottom w:val="single" w:sz="4" w:space="1" w:color="auto"/>
          <w:right w:val="single" w:sz="4" w:space="4" w:color="auto"/>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14:paraId="1B19C194" w14:textId="77777777" w:rsidR="0029760B" w:rsidRDefault="0029760B" w:rsidP="0029760B">
      <w:pPr>
        <w:rPr>
          <w:rFonts w:ascii="Times New Roman" w:eastAsia="Times New Roman" w:hAnsi="Times New Roman" w:cs="Times New Roman"/>
          <w:b/>
          <w:sz w:val="30"/>
          <w:szCs w:val="30"/>
        </w:rPr>
      </w:pPr>
    </w:p>
    <w:p w14:paraId="4739F015" w14:textId="04290D4F" w:rsidR="00D8240A" w:rsidRDefault="0029760B" w:rsidP="0022278F">
      <w:pPr>
        <w:pBdr>
          <w:top w:val="single" w:sz="4" w:space="1" w:color="auto"/>
          <w:left w:val="single" w:sz="4" w:space="4" w:color="auto"/>
          <w:bottom w:val="single" w:sz="4" w:space="1" w:color="auto"/>
          <w:right w:val="single" w:sz="4" w:space="4" w:color="auto"/>
        </w:pBdr>
        <w:spacing w:line="360" w:lineRule="auto"/>
        <w:rPr>
          <w:rFonts w:ascii="Times New Roman" w:eastAsia="Times New Roman" w:hAnsi="Times New Roman" w:cs="Times New Roman"/>
          <w:b/>
          <w:bCs/>
          <w:sz w:val="30"/>
          <w:szCs w:val="30"/>
        </w:rPr>
      </w:pPr>
      <w:r>
        <w:rPr>
          <w:rFonts w:ascii="Times New Roman" w:eastAsia="Times New Roman" w:hAnsi="Times New Roman" w:cs="Times New Roman"/>
          <w:b/>
          <w:sz w:val="30"/>
          <w:szCs w:val="30"/>
        </w:rPr>
        <w:t>2</w:t>
      </w:r>
      <w:r w:rsidRPr="00BA59F0">
        <w:rPr>
          <w:rFonts w:ascii="Times New Roman" w:eastAsia="Times New Roman" w:hAnsi="Times New Roman" w:cs="Times New Roman"/>
          <w:b/>
          <w:sz w:val="30"/>
          <w:szCs w:val="30"/>
        </w:rPr>
        <w:t xml:space="preserve">.1 </w:t>
      </w:r>
      <w:r w:rsidRPr="0029760B">
        <w:rPr>
          <w:rFonts w:ascii="Times New Roman" w:eastAsia="Times New Roman" w:hAnsi="Times New Roman" w:cs="Times New Roman"/>
          <w:b/>
          <w:bCs/>
          <w:sz w:val="30"/>
          <w:szCs w:val="30"/>
        </w:rPr>
        <w:t xml:space="preserve">Advances in Image Classification for </w:t>
      </w:r>
      <w:r w:rsidR="003D67BC">
        <w:rPr>
          <w:rFonts w:ascii="Times New Roman" w:eastAsia="Times New Roman" w:hAnsi="Times New Roman" w:cs="Times New Roman"/>
          <w:b/>
          <w:bCs/>
          <w:sz w:val="30"/>
          <w:szCs w:val="30"/>
        </w:rPr>
        <w:t>Brain Tumor</w:t>
      </w:r>
    </w:p>
    <w:p w14:paraId="6293F473" w14:textId="77777777" w:rsidR="0029760B" w:rsidRDefault="0029760B" w:rsidP="0029760B">
      <w:pPr>
        <w:rPr>
          <w:rFonts w:ascii="Times New Roman" w:eastAsia="Times New Roman" w:hAnsi="Times New Roman" w:cs="Times New Roman"/>
          <w:sz w:val="24"/>
          <w:szCs w:val="24"/>
        </w:rPr>
      </w:pPr>
    </w:p>
    <w:p w14:paraId="5E44A50A" w14:textId="77777777" w:rsidR="00030DE6" w:rsidRPr="00030DE6" w:rsidRDefault="00030DE6" w:rsidP="00030DE6">
      <w:pPr>
        <w:pStyle w:val="NormalWeb"/>
        <w:rPr>
          <w:sz w:val="28"/>
          <w:szCs w:val="28"/>
        </w:rPr>
      </w:pPr>
      <w:r w:rsidRPr="00030DE6">
        <w:rPr>
          <w:sz w:val="28"/>
          <w:szCs w:val="28"/>
        </w:rPr>
        <w:t>Recent advancements in brain tumor image classification have made significant progress, particularly with the integration of advanced techniques such as Convolutional Neural Networks (CNNs), Support Vector Machines (SVMs), and Random Forests. In the realm of neurology, where accurate and rapid diagnosis is crucial, CNNs stand out due to their ability to learn complex patterns from medical image data. SVMs and Random Forests also contribute significantly, offering robust classification capabilities and handling high-dimensional data effectively.</w:t>
      </w:r>
    </w:p>
    <w:p w14:paraId="0A7C4D8C" w14:textId="77777777" w:rsidR="00030DE6" w:rsidRPr="00030DE6" w:rsidRDefault="00030DE6" w:rsidP="00030DE6">
      <w:pPr>
        <w:pStyle w:val="NormalWeb"/>
        <w:rPr>
          <w:sz w:val="28"/>
          <w:szCs w:val="28"/>
        </w:rPr>
      </w:pPr>
      <w:r w:rsidRPr="00030DE6">
        <w:rPr>
          <w:sz w:val="28"/>
          <w:szCs w:val="28"/>
        </w:rPr>
        <w:t>The capability of CNNs to automatically extract relevant features from MRI scans has led to notable improvements in detecting and classifying various types of brain tumors, including gliomas, meningiomas, and pituitary tumors. SVMs, known for their precision in classification tasks, and Random Forests, with their ensemble learning approach, complement CNNs by providing additional layers of accuracy and robustness. The use of these advanced techniques in deep learning frameworks has resulted in heightened diagnostic accuracy and efficiency, reducing the need for manual feature extraction and expert intervention. This synergy between modern algorithms and medical imaging has paved the way for more reliable and scalable diagnostic tools.</w:t>
      </w:r>
    </w:p>
    <w:p w14:paraId="79F110D7" w14:textId="2CCA0380" w:rsidR="004836D2" w:rsidRDefault="00030DE6" w:rsidP="00030DE6">
      <w:pPr>
        <w:pStyle w:val="NormalWeb"/>
        <w:rPr>
          <w:sz w:val="28"/>
          <w:szCs w:val="28"/>
        </w:rPr>
      </w:pPr>
      <w:r w:rsidRPr="00030DE6">
        <w:rPr>
          <w:sz w:val="28"/>
          <w:szCs w:val="28"/>
        </w:rPr>
        <w:t>Advancements in brain tumor image classification employing CNNs, SVMs, and Random Forests represent a harmonious convergence of cutting-edge methodologies and clinical requirements. Beyond demonstrating the algorithms' robustness, this combination addresses challenges related to interpretability and computational efficiency, often encountered by traditional models. Researchers are increasingly recognizing the potential of these techniques to contribute to the development of precise, scalable, and resource-efficient solutions for brain tumor detection. This recognition underscores the critical importance of embracing diverse algorithmic approaches in the continual pursuit of enhancing medical image classification methodologie</w:t>
      </w:r>
      <w:r w:rsidR="001E2BD2">
        <w:rPr>
          <w:sz w:val="28"/>
          <w:szCs w:val="28"/>
        </w:rPr>
        <w:t>s</w:t>
      </w:r>
    </w:p>
    <w:p w14:paraId="04BD88F3" w14:textId="77777777" w:rsidR="00030DE6" w:rsidRDefault="00030DE6" w:rsidP="00030DE6">
      <w:pPr>
        <w:pStyle w:val="NormalWeb"/>
        <w:rPr>
          <w:sz w:val="28"/>
          <w:szCs w:val="28"/>
        </w:rPr>
      </w:pPr>
    </w:p>
    <w:p w14:paraId="62FA60A1" w14:textId="77777777" w:rsidR="00030DE6" w:rsidRPr="00030DE6" w:rsidRDefault="00030DE6" w:rsidP="00030DE6">
      <w:pPr>
        <w:pStyle w:val="NormalWeb"/>
      </w:pPr>
    </w:p>
    <w:p w14:paraId="2F970E9B" w14:textId="14A216E2" w:rsidR="004836D2" w:rsidRDefault="004836D2" w:rsidP="0022278F">
      <w:pPr>
        <w:pBdr>
          <w:top w:val="single" w:sz="4" w:space="1" w:color="auto"/>
          <w:left w:val="single" w:sz="4" w:space="4" w:color="auto"/>
          <w:bottom w:val="single" w:sz="4" w:space="1" w:color="auto"/>
          <w:right w:val="single" w:sz="4" w:space="4" w:color="auto"/>
        </w:pBd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511820DB" w14:textId="6568E14E" w:rsidR="004836D2" w:rsidRDefault="004836D2" w:rsidP="0022278F">
      <w:pPr>
        <w:pBdr>
          <w:top w:val="single" w:sz="4" w:space="1" w:color="auto"/>
          <w:left w:val="single" w:sz="4" w:space="4" w:color="auto"/>
          <w:bottom w:val="single" w:sz="4" w:space="1" w:color="auto"/>
          <w:right w:val="single" w:sz="4" w:space="4" w:color="auto"/>
        </w:pBd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Methodology</w:t>
      </w:r>
    </w:p>
    <w:p w14:paraId="537B3735" w14:textId="77777777" w:rsidR="004836D2" w:rsidRDefault="004836D2" w:rsidP="004836D2">
      <w:pPr>
        <w:spacing w:line="480" w:lineRule="auto"/>
        <w:rPr>
          <w:rFonts w:ascii="Times New Roman" w:eastAsia="Times New Roman" w:hAnsi="Times New Roman" w:cs="Times New Roman"/>
          <w:sz w:val="24"/>
          <w:szCs w:val="24"/>
        </w:rPr>
      </w:pPr>
    </w:p>
    <w:p w14:paraId="06473E10" w14:textId="602E9563" w:rsidR="0022278F" w:rsidRPr="00030DE6" w:rsidRDefault="004836D2" w:rsidP="00030DE6">
      <w:pPr>
        <w:pBdr>
          <w:top w:val="single" w:sz="4" w:space="1" w:color="auto"/>
          <w:left w:val="single" w:sz="4" w:space="4" w:color="auto"/>
          <w:bottom w:val="single" w:sz="4" w:space="1" w:color="auto"/>
          <w:right w:val="single" w:sz="4" w:space="4" w:color="auto"/>
        </w:pBdr>
        <w:spacing w:line="360" w:lineRule="auto"/>
        <w:rPr>
          <w:rFonts w:ascii="Times New Roman" w:eastAsia="Times New Roman" w:hAnsi="Times New Roman" w:cs="Times New Roman"/>
          <w:b/>
          <w:bCs/>
          <w:sz w:val="30"/>
          <w:szCs w:val="30"/>
        </w:rPr>
      </w:pPr>
      <w:r w:rsidRPr="0022278F">
        <w:rPr>
          <w:rFonts w:ascii="Times New Roman" w:eastAsia="Times New Roman" w:hAnsi="Times New Roman" w:cs="Times New Roman"/>
          <w:b/>
          <w:sz w:val="28"/>
          <w:szCs w:val="28"/>
        </w:rPr>
        <w:t>3.1</w:t>
      </w:r>
      <w:r w:rsidR="00030DE6" w:rsidRPr="00030DE6">
        <w:rPr>
          <w:rFonts w:ascii="Times New Roman" w:hAnsi="Times New Roman" w:cs="Times New Roman"/>
          <w:b/>
          <w:bCs/>
          <w:sz w:val="30"/>
          <w:szCs w:val="30"/>
        </w:rPr>
        <w:t xml:space="preserve"> Implementation of Image Classification in Python Using CNNs</w:t>
      </w:r>
    </w:p>
    <w:p w14:paraId="2E1722C0" w14:textId="57EB4C44" w:rsidR="00E74E04" w:rsidRPr="00E74E04" w:rsidRDefault="00E74E04" w:rsidP="00E74E04">
      <w:pPr>
        <w:pStyle w:val="Heading4"/>
        <w:rPr>
          <w:rFonts w:ascii="Times New Roman" w:hAnsi="Times New Roman" w:cs="Times New Roman"/>
          <w:b/>
          <w:bCs/>
          <w:i w:val="0"/>
          <w:iCs w:val="0"/>
          <w:sz w:val="28"/>
          <w:szCs w:val="28"/>
        </w:rPr>
      </w:pPr>
    </w:p>
    <w:p w14:paraId="396D722E" w14:textId="77777777" w:rsidR="00280EA3" w:rsidRPr="00280EA3" w:rsidRDefault="00280EA3" w:rsidP="00C22FE8">
      <w:pPr>
        <w:spacing w:line="276" w:lineRule="auto"/>
        <w:rPr>
          <w:rFonts w:ascii="Times New Roman" w:eastAsia="Times New Roman" w:hAnsi="Times New Roman" w:cs="Times New Roman"/>
          <w:b/>
          <w:bCs/>
          <w:sz w:val="28"/>
          <w:szCs w:val="28"/>
          <w:lang w:eastAsia="en-US"/>
        </w:rPr>
      </w:pPr>
      <w:r w:rsidRPr="00280EA3">
        <w:rPr>
          <w:rFonts w:ascii="Times New Roman" w:eastAsia="Times New Roman" w:hAnsi="Times New Roman" w:cs="Times New Roman"/>
          <w:b/>
          <w:bCs/>
          <w:sz w:val="28"/>
          <w:szCs w:val="28"/>
          <w:lang w:eastAsia="en-US"/>
        </w:rPr>
        <w:t xml:space="preserve">3.1.1 Data Collection : </w:t>
      </w:r>
    </w:p>
    <w:p w14:paraId="4DC646FE" w14:textId="77777777" w:rsidR="00280EA3" w:rsidRDefault="00280EA3" w:rsidP="00C22FE8">
      <w:pPr>
        <w:spacing w:line="276" w:lineRule="auto"/>
        <w:rPr>
          <w:rFonts w:ascii="Times New Roman" w:eastAsia="Times New Roman" w:hAnsi="Times New Roman" w:cs="Times New Roman"/>
          <w:sz w:val="28"/>
          <w:szCs w:val="28"/>
          <w:lang w:eastAsia="en-US"/>
        </w:rPr>
      </w:pPr>
    </w:p>
    <w:p w14:paraId="4693294D" w14:textId="07F5F205" w:rsidR="00280EA3" w:rsidRDefault="00280EA3" w:rsidP="00C22FE8">
      <w:pPr>
        <w:spacing w:line="276" w:lineRule="auto"/>
        <w:rPr>
          <w:rFonts w:ascii="Times New Roman" w:eastAsia="Times New Roman" w:hAnsi="Times New Roman" w:cs="Times New Roman"/>
          <w:sz w:val="28"/>
          <w:szCs w:val="28"/>
          <w:lang w:eastAsia="en-US"/>
        </w:rPr>
      </w:pPr>
      <w:r w:rsidRPr="00280EA3">
        <w:rPr>
          <w:rFonts w:ascii="Times New Roman" w:eastAsia="Times New Roman" w:hAnsi="Times New Roman" w:cs="Times New Roman"/>
          <w:sz w:val="28"/>
          <w:szCs w:val="28"/>
          <w:lang w:eastAsia="en-US"/>
        </w:rPr>
        <w:t xml:space="preserve">Acquire MRI dataset from </w:t>
      </w:r>
      <w:r>
        <w:rPr>
          <w:rFonts w:ascii="Times New Roman" w:eastAsia="Times New Roman" w:hAnsi="Times New Roman" w:cs="Times New Roman"/>
          <w:sz w:val="28"/>
          <w:szCs w:val="28"/>
          <w:lang w:eastAsia="en-US"/>
        </w:rPr>
        <w:t xml:space="preserve">Internet like </w:t>
      </w:r>
      <w:r w:rsidRPr="00280EA3">
        <w:rPr>
          <w:rFonts w:ascii="Times New Roman" w:eastAsia="Times New Roman" w:hAnsi="Times New Roman" w:cs="Times New Roman"/>
          <w:sz w:val="28"/>
          <w:szCs w:val="28"/>
          <w:lang w:eastAsia="en-US"/>
        </w:rPr>
        <w:t>Kaggle, containing images of gliomas, meningiomas, and pituitary tumors, suitable for brain tumor classification.</w:t>
      </w:r>
      <w:r w:rsidRPr="00280EA3">
        <w:rPr>
          <w:rFonts w:ascii="Times New Roman" w:eastAsia="Times New Roman" w:hAnsi="Times New Roman" w:cs="Times New Roman"/>
          <w:sz w:val="28"/>
          <w:szCs w:val="28"/>
          <w:lang w:eastAsia="en-US"/>
        </w:rPr>
        <w:cr/>
      </w:r>
      <w:r w:rsidRPr="00280EA3">
        <w:rPr>
          <w:rFonts w:ascii="Times New Roman" w:eastAsia="Times New Roman" w:hAnsi="Times New Roman" w:cs="Times New Roman"/>
          <w:sz w:val="28"/>
          <w:szCs w:val="28"/>
          <w:lang w:eastAsia="en-US"/>
        </w:rPr>
        <w:cr/>
      </w:r>
      <w:r w:rsidRPr="00280EA3">
        <w:rPr>
          <w:rFonts w:ascii="Times New Roman" w:eastAsia="Times New Roman" w:hAnsi="Times New Roman" w:cs="Times New Roman"/>
          <w:b/>
          <w:bCs/>
          <w:sz w:val="28"/>
          <w:szCs w:val="28"/>
          <w:lang w:eastAsia="en-US"/>
        </w:rPr>
        <w:t>3.1.2 Loading and Preprocessing the Dataset :</w:t>
      </w:r>
      <w:r>
        <w:rPr>
          <w:rFonts w:ascii="Times New Roman" w:eastAsia="Times New Roman" w:hAnsi="Times New Roman" w:cs="Times New Roman"/>
          <w:sz w:val="28"/>
          <w:szCs w:val="28"/>
          <w:lang w:eastAsia="en-US"/>
        </w:rPr>
        <w:t xml:space="preserve"> </w:t>
      </w:r>
    </w:p>
    <w:p w14:paraId="35A17B38" w14:textId="77777777" w:rsidR="00280EA3" w:rsidRDefault="00280EA3" w:rsidP="00C22FE8">
      <w:pPr>
        <w:spacing w:line="276" w:lineRule="auto"/>
        <w:rPr>
          <w:rFonts w:ascii="Times New Roman" w:eastAsia="Times New Roman" w:hAnsi="Times New Roman" w:cs="Times New Roman"/>
          <w:sz w:val="28"/>
          <w:szCs w:val="28"/>
          <w:lang w:eastAsia="en-US"/>
        </w:rPr>
      </w:pPr>
    </w:p>
    <w:p w14:paraId="7EFAABF5" w14:textId="16A43C14" w:rsidR="00280EA3" w:rsidRDefault="00280EA3" w:rsidP="00C22FE8">
      <w:pPr>
        <w:spacing w:line="276" w:lineRule="auto"/>
        <w:rPr>
          <w:rFonts w:ascii="Times New Roman" w:eastAsia="Times New Roman" w:hAnsi="Times New Roman" w:cs="Times New Roman"/>
          <w:b/>
          <w:bCs/>
          <w:sz w:val="28"/>
          <w:szCs w:val="28"/>
          <w:lang w:eastAsia="en-US"/>
        </w:rPr>
      </w:pPr>
      <w:r w:rsidRPr="00280EA3">
        <w:rPr>
          <w:rFonts w:ascii="Times New Roman" w:eastAsia="Times New Roman" w:hAnsi="Times New Roman" w:cs="Times New Roman"/>
          <w:sz w:val="28"/>
          <w:szCs w:val="28"/>
          <w:lang w:eastAsia="en-US"/>
        </w:rPr>
        <w:t>Load MRI images and preprocess by resizing, normalizing pixel values, and converting to a format suitable for CNN input.</w:t>
      </w:r>
      <w:r w:rsidRPr="00280EA3">
        <w:rPr>
          <w:rFonts w:ascii="Times New Roman" w:eastAsia="Times New Roman" w:hAnsi="Times New Roman" w:cs="Times New Roman"/>
          <w:sz w:val="28"/>
          <w:szCs w:val="28"/>
          <w:lang w:eastAsia="en-US"/>
        </w:rPr>
        <w:cr/>
      </w:r>
      <w:r w:rsidRPr="00280EA3">
        <w:rPr>
          <w:rFonts w:ascii="Times New Roman" w:eastAsia="Times New Roman" w:hAnsi="Times New Roman" w:cs="Times New Roman"/>
          <w:sz w:val="28"/>
          <w:szCs w:val="28"/>
          <w:lang w:eastAsia="en-US"/>
        </w:rPr>
        <w:cr/>
      </w:r>
      <w:r w:rsidRPr="00280EA3">
        <w:rPr>
          <w:rFonts w:ascii="Times New Roman" w:eastAsia="Times New Roman" w:hAnsi="Times New Roman" w:cs="Times New Roman"/>
          <w:b/>
          <w:bCs/>
          <w:sz w:val="28"/>
          <w:szCs w:val="28"/>
          <w:lang w:eastAsia="en-US"/>
        </w:rPr>
        <w:t xml:space="preserve">3.1.3 Setting Up Parameters : </w:t>
      </w:r>
    </w:p>
    <w:p w14:paraId="32892198" w14:textId="77777777" w:rsidR="00280EA3" w:rsidRDefault="00280EA3" w:rsidP="00C22FE8">
      <w:pPr>
        <w:spacing w:line="276" w:lineRule="auto"/>
        <w:rPr>
          <w:rFonts w:ascii="Times New Roman" w:eastAsia="Times New Roman" w:hAnsi="Times New Roman" w:cs="Times New Roman"/>
          <w:b/>
          <w:bCs/>
          <w:sz w:val="28"/>
          <w:szCs w:val="28"/>
          <w:lang w:eastAsia="en-US"/>
        </w:rPr>
      </w:pPr>
    </w:p>
    <w:p w14:paraId="1C305F9A" w14:textId="71A3C352" w:rsidR="00280EA3" w:rsidRDefault="00280EA3" w:rsidP="00C22FE8">
      <w:pPr>
        <w:spacing w:line="276" w:lineRule="auto"/>
        <w:rPr>
          <w:rFonts w:ascii="Times New Roman" w:eastAsia="Times New Roman" w:hAnsi="Times New Roman" w:cs="Times New Roman"/>
          <w:sz w:val="28"/>
          <w:szCs w:val="28"/>
          <w:lang w:eastAsia="en-US"/>
        </w:rPr>
      </w:pPr>
      <w:r w:rsidRPr="00280EA3">
        <w:rPr>
          <w:rFonts w:ascii="Times New Roman" w:eastAsia="Times New Roman" w:hAnsi="Times New Roman" w:cs="Times New Roman"/>
          <w:sz w:val="28"/>
          <w:szCs w:val="28"/>
          <w:lang w:eastAsia="en-US"/>
        </w:rPr>
        <w:t>Define image size, batch size, and epochs for efficient model training and performance optimization.</w:t>
      </w:r>
      <w:r w:rsidRPr="00280EA3">
        <w:rPr>
          <w:rFonts w:ascii="Times New Roman" w:eastAsia="Times New Roman" w:hAnsi="Times New Roman" w:cs="Times New Roman"/>
          <w:sz w:val="28"/>
          <w:szCs w:val="28"/>
          <w:lang w:eastAsia="en-US"/>
        </w:rPr>
        <w:cr/>
      </w:r>
      <w:r w:rsidRPr="00280EA3">
        <w:rPr>
          <w:rFonts w:ascii="Times New Roman" w:eastAsia="Times New Roman" w:hAnsi="Times New Roman" w:cs="Times New Roman"/>
          <w:sz w:val="28"/>
          <w:szCs w:val="28"/>
          <w:lang w:eastAsia="en-US"/>
        </w:rPr>
        <w:cr/>
      </w:r>
      <w:r w:rsidRPr="00280EA3">
        <w:rPr>
          <w:rFonts w:ascii="Times New Roman" w:eastAsia="Times New Roman" w:hAnsi="Times New Roman" w:cs="Times New Roman"/>
          <w:b/>
          <w:bCs/>
          <w:sz w:val="28"/>
          <w:szCs w:val="28"/>
          <w:lang w:eastAsia="en-US"/>
        </w:rPr>
        <w:t>3.1.4 Data Augmentation :</w:t>
      </w:r>
      <w:r w:rsidRPr="00280EA3">
        <w:rPr>
          <w:rFonts w:ascii="Times New Roman" w:eastAsia="Times New Roman" w:hAnsi="Times New Roman" w:cs="Times New Roman"/>
          <w:sz w:val="28"/>
          <w:szCs w:val="28"/>
          <w:lang w:eastAsia="en-US"/>
        </w:rPr>
        <w:cr/>
      </w:r>
    </w:p>
    <w:p w14:paraId="36811DB3" w14:textId="125D3113" w:rsidR="00280EA3" w:rsidRDefault="00280EA3" w:rsidP="00C22FE8">
      <w:pPr>
        <w:spacing w:line="276" w:lineRule="auto"/>
        <w:rPr>
          <w:rFonts w:ascii="Times New Roman" w:eastAsia="Times New Roman" w:hAnsi="Times New Roman" w:cs="Times New Roman"/>
          <w:sz w:val="28"/>
          <w:szCs w:val="28"/>
          <w:lang w:eastAsia="en-US"/>
        </w:rPr>
      </w:pPr>
      <w:r w:rsidRPr="00280EA3">
        <w:rPr>
          <w:rFonts w:ascii="Times New Roman" w:eastAsia="Times New Roman" w:hAnsi="Times New Roman" w:cs="Times New Roman"/>
          <w:sz w:val="28"/>
          <w:szCs w:val="28"/>
          <w:lang w:eastAsia="en-US"/>
        </w:rPr>
        <w:t xml:space="preserve">Utilize </w:t>
      </w:r>
      <w:proofErr w:type="spellStart"/>
      <w:r w:rsidRPr="00280EA3">
        <w:rPr>
          <w:rFonts w:ascii="Times New Roman" w:eastAsia="Times New Roman" w:hAnsi="Times New Roman" w:cs="Times New Roman"/>
          <w:sz w:val="28"/>
          <w:szCs w:val="28"/>
          <w:lang w:eastAsia="en-US"/>
        </w:rPr>
        <w:t>Keras</w:t>
      </w:r>
      <w:proofErr w:type="spellEnd"/>
      <w:r w:rsidRPr="00280EA3">
        <w:rPr>
          <w:rFonts w:ascii="Times New Roman" w:eastAsia="Times New Roman" w:hAnsi="Times New Roman" w:cs="Times New Roman"/>
          <w:sz w:val="28"/>
          <w:szCs w:val="28"/>
          <w:lang w:eastAsia="en-US"/>
        </w:rPr>
        <w:t xml:space="preserve">' </w:t>
      </w:r>
      <w:proofErr w:type="spellStart"/>
      <w:r w:rsidRPr="00280EA3">
        <w:rPr>
          <w:rFonts w:ascii="Times New Roman" w:eastAsia="Times New Roman" w:hAnsi="Times New Roman" w:cs="Times New Roman"/>
          <w:sz w:val="28"/>
          <w:szCs w:val="28"/>
          <w:lang w:eastAsia="en-US"/>
        </w:rPr>
        <w:t>ImageDataGenerator</w:t>
      </w:r>
      <w:proofErr w:type="spellEnd"/>
      <w:r w:rsidRPr="00280EA3">
        <w:rPr>
          <w:rFonts w:ascii="Times New Roman" w:eastAsia="Times New Roman" w:hAnsi="Times New Roman" w:cs="Times New Roman"/>
          <w:sz w:val="28"/>
          <w:szCs w:val="28"/>
          <w:lang w:eastAsia="en-US"/>
        </w:rPr>
        <w:t xml:space="preserve"> for augmenting training images with transformations like rescaling, rotation, shifting, shearing, zooming, and flipping. Create </w:t>
      </w:r>
      <w:proofErr w:type="spellStart"/>
      <w:r w:rsidRPr="00280EA3">
        <w:rPr>
          <w:rFonts w:ascii="Times New Roman" w:eastAsia="Times New Roman" w:hAnsi="Times New Roman" w:cs="Times New Roman"/>
          <w:sz w:val="28"/>
          <w:szCs w:val="28"/>
          <w:lang w:eastAsia="en-US"/>
        </w:rPr>
        <w:t>train_generator</w:t>
      </w:r>
      <w:proofErr w:type="spellEnd"/>
      <w:r w:rsidRPr="00280EA3">
        <w:rPr>
          <w:rFonts w:ascii="Times New Roman" w:eastAsia="Times New Roman" w:hAnsi="Times New Roman" w:cs="Times New Roman"/>
          <w:sz w:val="28"/>
          <w:szCs w:val="28"/>
          <w:lang w:eastAsia="en-US"/>
        </w:rPr>
        <w:t xml:space="preserve"> for augmented data and </w:t>
      </w:r>
      <w:proofErr w:type="spellStart"/>
      <w:r w:rsidRPr="00280EA3">
        <w:rPr>
          <w:rFonts w:ascii="Times New Roman" w:eastAsia="Times New Roman" w:hAnsi="Times New Roman" w:cs="Times New Roman"/>
          <w:sz w:val="28"/>
          <w:szCs w:val="28"/>
          <w:lang w:eastAsia="en-US"/>
        </w:rPr>
        <w:t>test_generator</w:t>
      </w:r>
      <w:proofErr w:type="spellEnd"/>
      <w:r w:rsidRPr="00280EA3">
        <w:rPr>
          <w:rFonts w:ascii="Times New Roman" w:eastAsia="Times New Roman" w:hAnsi="Times New Roman" w:cs="Times New Roman"/>
          <w:sz w:val="28"/>
          <w:szCs w:val="28"/>
          <w:lang w:eastAsia="en-US"/>
        </w:rPr>
        <w:t xml:space="preserve"> with pixel rescaling for testing.</w:t>
      </w:r>
      <w:r w:rsidRPr="00280EA3">
        <w:rPr>
          <w:rFonts w:ascii="Times New Roman" w:eastAsia="Times New Roman" w:hAnsi="Times New Roman" w:cs="Times New Roman"/>
          <w:sz w:val="28"/>
          <w:szCs w:val="28"/>
          <w:lang w:eastAsia="en-US"/>
        </w:rPr>
        <w:cr/>
      </w:r>
      <w:r w:rsidRPr="00280EA3">
        <w:rPr>
          <w:rFonts w:ascii="Times New Roman" w:eastAsia="Times New Roman" w:hAnsi="Times New Roman" w:cs="Times New Roman"/>
          <w:sz w:val="28"/>
          <w:szCs w:val="28"/>
          <w:lang w:eastAsia="en-US"/>
        </w:rPr>
        <w:cr/>
      </w:r>
      <w:r w:rsidRPr="00280EA3">
        <w:rPr>
          <w:rFonts w:ascii="Times New Roman" w:eastAsia="Times New Roman" w:hAnsi="Times New Roman" w:cs="Times New Roman"/>
          <w:b/>
          <w:bCs/>
          <w:sz w:val="28"/>
          <w:szCs w:val="28"/>
          <w:lang w:eastAsia="en-US"/>
        </w:rPr>
        <w:t>3.1.5 Building the Model Architecture</w:t>
      </w:r>
      <w:r>
        <w:rPr>
          <w:rFonts w:ascii="Times New Roman" w:eastAsia="Times New Roman" w:hAnsi="Times New Roman" w:cs="Times New Roman"/>
          <w:b/>
          <w:bCs/>
          <w:sz w:val="28"/>
          <w:szCs w:val="28"/>
          <w:lang w:eastAsia="en-US"/>
        </w:rPr>
        <w:t xml:space="preserve"> </w:t>
      </w:r>
      <w:r w:rsidRPr="00280EA3">
        <w:rPr>
          <w:rFonts w:ascii="Times New Roman" w:eastAsia="Times New Roman" w:hAnsi="Times New Roman" w:cs="Times New Roman"/>
          <w:b/>
          <w:bCs/>
          <w:sz w:val="28"/>
          <w:szCs w:val="28"/>
          <w:lang w:eastAsia="en-US"/>
        </w:rPr>
        <w:t>:</w:t>
      </w:r>
      <w:r w:rsidRPr="00280EA3">
        <w:rPr>
          <w:rFonts w:ascii="Times New Roman" w:eastAsia="Times New Roman" w:hAnsi="Times New Roman" w:cs="Times New Roman"/>
          <w:sz w:val="28"/>
          <w:szCs w:val="28"/>
          <w:lang w:eastAsia="en-US"/>
        </w:rPr>
        <w:cr/>
      </w:r>
    </w:p>
    <w:p w14:paraId="0E741FC3" w14:textId="77777777" w:rsidR="00280EA3" w:rsidRDefault="00280EA3" w:rsidP="00C22FE8">
      <w:pPr>
        <w:spacing w:line="276" w:lineRule="auto"/>
        <w:rPr>
          <w:rFonts w:ascii="Times New Roman" w:eastAsia="Times New Roman" w:hAnsi="Times New Roman" w:cs="Times New Roman"/>
          <w:sz w:val="28"/>
          <w:szCs w:val="28"/>
          <w:lang w:eastAsia="en-US"/>
        </w:rPr>
      </w:pPr>
      <w:r w:rsidRPr="00280EA3">
        <w:rPr>
          <w:rFonts w:ascii="Times New Roman" w:eastAsia="Times New Roman" w:hAnsi="Times New Roman" w:cs="Times New Roman"/>
          <w:sz w:val="28"/>
          <w:szCs w:val="28"/>
          <w:lang w:eastAsia="en-US"/>
        </w:rPr>
        <w:t xml:space="preserve">Construct CNN architecture using sequential model (Sequential class) with Conv2D, MaxPooling2D, flattening, Dense, and dropout layers. Apply </w:t>
      </w:r>
      <w:proofErr w:type="spellStart"/>
      <w:r w:rsidRPr="00280EA3">
        <w:rPr>
          <w:rFonts w:ascii="Times New Roman" w:eastAsia="Times New Roman" w:hAnsi="Times New Roman" w:cs="Times New Roman"/>
          <w:sz w:val="28"/>
          <w:szCs w:val="28"/>
          <w:lang w:eastAsia="en-US"/>
        </w:rPr>
        <w:t>ReLU</w:t>
      </w:r>
      <w:proofErr w:type="spellEnd"/>
      <w:r w:rsidRPr="00280EA3">
        <w:rPr>
          <w:rFonts w:ascii="Times New Roman" w:eastAsia="Times New Roman" w:hAnsi="Times New Roman" w:cs="Times New Roman"/>
          <w:sz w:val="28"/>
          <w:szCs w:val="28"/>
          <w:lang w:eastAsia="en-US"/>
        </w:rPr>
        <w:t xml:space="preserve"> activation for convolutional layers and </w:t>
      </w:r>
      <w:proofErr w:type="spellStart"/>
      <w:r w:rsidRPr="00280EA3">
        <w:rPr>
          <w:rFonts w:ascii="Times New Roman" w:eastAsia="Times New Roman" w:hAnsi="Times New Roman" w:cs="Times New Roman"/>
          <w:sz w:val="28"/>
          <w:szCs w:val="28"/>
          <w:lang w:eastAsia="en-US"/>
        </w:rPr>
        <w:t>softmax</w:t>
      </w:r>
      <w:proofErr w:type="spellEnd"/>
      <w:r w:rsidRPr="00280EA3">
        <w:rPr>
          <w:rFonts w:ascii="Times New Roman" w:eastAsia="Times New Roman" w:hAnsi="Times New Roman" w:cs="Times New Roman"/>
          <w:sz w:val="28"/>
          <w:szCs w:val="28"/>
          <w:lang w:eastAsia="en-US"/>
        </w:rPr>
        <w:t xml:space="preserve"> for the final dense layer to predict class probabilities.</w:t>
      </w:r>
      <w:r w:rsidRPr="00280EA3">
        <w:rPr>
          <w:rFonts w:ascii="Times New Roman" w:eastAsia="Times New Roman" w:hAnsi="Times New Roman" w:cs="Times New Roman"/>
          <w:sz w:val="28"/>
          <w:szCs w:val="28"/>
          <w:lang w:eastAsia="en-US"/>
        </w:rPr>
        <w:cr/>
      </w:r>
      <w:r w:rsidRPr="00280EA3">
        <w:rPr>
          <w:rFonts w:ascii="Times New Roman" w:eastAsia="Times New Roman" w:hAnsi="Times New Roman" w:cs="Times New Roman"/>
          <w:sz w:val="28"/>
          <w:szCs w:val="28"/>
          <w:lang w:eastAsia="en-US"/>
        </w:rPr>
        <w:cr/>
      </w:r>
    </w:p>
    <w:p w14:paraId="2CE440C3" w14:textId="770B7AD4" w:rsidR="00280EA3" w:rsidRDefault="00280EA3" w:rsidP="00C22FE8">
      <w:pPr>
        <w:spacing w:line="276" w:lineRule="auto"/>
        <w:rPr>
          <w:rFonts w:ascii="Times New Roman" w:eastAsia="Times New Roman" w:hAnsi="Times New Roman" w:cs="Times New Roman"/>
          <w:b/>
          <w:bCs/>
          <w:sz w:val="28"/>
          <w:szCs w:val="28"/>
          <w:lang w:eastAsia="en-US"/>
        </w:rPr>
      </w:pPr>
      <w:r w:rsidRPr="00280EA3">
        <w:rPr>
          <w:rFonts w:ascii="Times New Roman" w:eastAsia="Times New Roman" w:hAnsi="Times New Roman" w:cs="Times New Roman"/>
          <w:b/>
          <w:bCs/>
          <w:sz w:val="28"/>
          <w:szCs w:val="28"/>
          <w:lang w:eastAsia="en-US"/>
        </w:rPr>
        <w:lastRenderedPageBreak/>
        <w:t>3.1.7 Model Training :</w:t>
      </w:r>
    </w:p>
    <w:p w14:paraId="58EC36B9" w14:textId="3FF81FAF" w:rsidR="00280EA3" w:rsidRPr="00280EA3" w:rsidRDefault="00280EA3" w:rsidP="00C22FE8">
      <w:pPr>
        <w:spacing w:line="276" w:lineRule="auto"/>
        <w:rPr>
          <w:rFonts w:ascii="Times New Roman" w:eastAsia="Times New Roman" w:hAnsi="Times New Roman" w:cs="Times New Roman"/>
          <w:sz w:val="28"/>
          <w:szCs w:val="28"/>
        </w:rPr>
      </w:pPr>
      <w:r w:rsidRPr="00280EA3">
        <w:rPr>
          <w:rFonts w:ascii="Times New Roman" w:eastAsia="Times New Roman" w:hAnsi="Times New Roman" w:cs="Times New Roman"/>
          <w:sz w:val="28"/>
          <w:szCs w:val="28"/>
          <w:lang w:eastAsia="en-US"/>
        </w:rPr>
        <w:cr/>
        <w:t>Train CNN model on the training set to learn tumor patterns. Monitor and optimize accuracy and loss during epochs to ensure effective learning and generalization.</w:t>
      </w:r>
    </w:p>
    <w:p w14:paraId="52613A6E" w14:textId="77777777" w:rsidR="00280EA3" w:rsidRDefault="00280EA3" w:rsidP="00280EA3">
      <w:pPr>
        <w:pStyle w:val="NoSpacing"/>
        <w:rPr>
          <w:rFonts w:ascii="Times New Roman" w:hAnsi="Times New Roman" w:cs="Times New Roman"/>
          <w:b/>
          <w:bCs/>
          <w:sz w:val="28"/>
          <w:szCs w:val="28"/>
        </w:rPr>
      </w:pPr>
    </w:p>
    <w:p w14:paraId="18A39EF5" w14:textId="01526E61" w:rsidR="00280EA3" w:rsidRDefault="00280EA3" w:rsidP="00280EA3">
      <w:pPr>
        <w:pStyle w:val="NoSpacing"/>
        <w:rPr>
          <w:rFonts w:ascii="Times New Roman" w:hAnsi="Times New Roman" w:cs="Times New Roman"/>
          <w:sz w:val="28"/>
          <w:szCs w:val="28"/>
        </w:rPr>
      </w:pPr>
      <w:r w:rsidRPr="00280EA3">
        <w:rPr>
          <w:rFonts w:ascii="Times New Roman" w:hAnsi="Times New Roman" w:cs="Times New Roman"/>
          <w:b/>
          <w:bCs/>
          <w:sz w:val="28"/>
          <w:szCs w:val="28"/>
        </w:rPr>
        <w:t>3.1</w:t>
      </w:r>
      <w:r>
        <w:rPr>
          <w:rFonts w:ascii="Times New Roman" w:hAnsi="Times New Roman" w:cs="Times New Roman"/>
          <w:b/>
          <w:bCs/>
          <w:sz w:val="28"/>
          <w:szCs w:val="28"/>
        </w:rPr>
        <w:t>.8</w:t>
      </w:r>
      <w:r w:rsidRPr="00280EA3">
        <w:rPr>
          <w:rFonts w:ascii="Times New Roman" w:hAnsi="Times New Roman" w:cs="Times New Roman"/>
          <w:b/>
          <w:bCs/>
          <w:sz w:val="28"/>
          <w:szCs w:val="28"/>
        </w:rPr>
        <w:t xml:space="preserve"> Model Evaluation and Analysis</w:t>
      </w:r>
      <w:r>
        <w:rPr>
          <w:rFonts w:ascii="Times New Roman" w:hAnsi="Times New Roman" w:cs="Times New Roman"/>
          <w:sz w:val="28"/>
          <w:szCs w:val="28"/>
        </w:rPr>
        <w:t xml:space="preserve"> </w:t>
      </w:r>
      <w:r w:rsidRPr="00280EA3">
        <w:rPr>
          <w:rFonts w:ascii="Times New Roman" w:hAnsi="Times New Roman" w:cs="Times New Roman"/>
          <w:b/>
          <w:bCs/>
          <w:sz w:val="28"/>
          <w:szCs w:val="28"/>
        </w:rPr>
        <w:t>:</w:t>
      </w:r>
      <w:r w:rsidRPr="00280EA3">
        <w:rPr>
          <w:rFonts w:ascii="Times New Roman" w:hAnsi="Times New Roman" w:cs="Times New Roman"/>
          <w:sz w:val="28"/>
          <w:szCs w:val="28"/>
        </w:rPr>
        <w:cr/>
      </w:r>
    </w:p>
    <w:p w14:paraId="6A45273F" w14:textId="77777777" w:rsidR="00280EA3" w:rsidRDefault="00280EA3" w:rsidP="00280EA3">
      <w:pPr>
        <w:pStyle w:val="NoSpacing"/>
        <w:rPr>
          <w:rFonts w:ascii="Times New Roman" w:hAnsi="Times New Roman" w:cs="Times New Roman"/>
          <w:sz w:val="28"/>
          <w:szCs w:val="28"/>
        </w:rPr>
      </w:pPr>
      <w:r w:rsidRPr="00280EA3">
        <w:rPr>
          <w:rFonts w:ascii="Times New Roman" w:hAnsi="Times New Roman" w:cs="Times New Roman"/>
          <w:sz w:val="28"/>
          <w:szCs w:val="28"/>
        </w:rPr>
        <w:t>Evaluate the CNN model's performance on the test dataset using accuracy, precision, recall, and F1-score metrics. Analyze results to identify strengths, limitations, and areas for improvement.</w:t>
      </w:r>
      <w:r w:rsidRPr="00280EA3">
        <w:rPr>
          <w:rFonts w:ascii="Times New Roman" w:hAnsi="Times New Roman" w:cs="Times New Roman"/>
          <w:sz w:val="28"/>
          <w:szCs w:val="28"/>
        </w:rPr>
        <w:cr/>
      </w:r>
      <w:r w:rsidRPr="00280EA3">
        <w:rPr>
          <w:rFonts w:ascii="Times New Roman" w:hAnsi="Times New Roman" w:cs="Times New Roman"/>
          <w:sz w:val="28"/>
          <w:szCs w:val="28"/>
        </w:rPr>
        <w:cr/>
      </w:r>
      <w:r w:rsidRPr="00280EA3">
        <w:rPr>
          <w:rFonts w:ascii="Times New Roman" w:hAnsi="Times New Roman" w:cs="Times New Roman"/>
          <w:b/>
          <w:bCs/>
          <w:sz w:val="28"/>
          <w:szCs w:val="28"/>
        </w:rPr>
        <w:t>3.</w:t>
      </w:r>
      <w:r>
        <w:rPr>
          <w:rFonts w:ascii="Times New Roman" w:hAnsi="Times New Roman" w:cs="Times New Roman"/>
          <w:b/>
          <w:bCs/>
          <w:sz w:val="28"/>
          <w:szCs w:val="28"/>
        </w:rPr>
        <w:t>1.9</w:t>
      </w:r>
      <w:r w:rsidRPr="00280EA3">
        <w:rPr>
          <w:rFonts w:ascii="Times New Roman" w:hAnsi="Times New Roman" w:cs="Times New Roman"/>
          <w:b/>
          <w:bCs/>
          <w:sz w:val="28"/>
          <w:szCs w:val="28"/>
        </w:rPr>
        <w:t xml:space="preserve"> Visualization and Metrics</w:t>
      </w:r>
      <w:r>
        <w:rPr>
          <w:rFonts w:ascii="Times New Roman" w:hAnsi="Times New Roman" w:cs="Times New Roman"/>
          <w:sz w:val="28"/>
          <w:szCs w:val="28"/>
        </w:rPr>
        <w:t xml:space="preserve"> </w:t>
      </w:r>
      <w:r w:rsidRPr="00280EA3">
        <w:rPr>
          <w:rFonts w:ascii="Times New Roman" w:hAnsi="Times New Roman" w:cs="Times New Roman"/>
          <w:b/>
          <w:bCs/>
          <w:sz w:val="28"/>
          <w:szCs w:val="28"/>
        </w:rPr>
        <w:t>:</w:t>
      </w:r>
      <w:r w:rsidRPr="00280EA3">
        <w:rPr>
          <w:rFonts w:ascii="Times New Roman" w:hAnsi="Times New Roman" w:cs="Times New Roman"/>
          <w:sz w:val="28"/>
          <w:szCs w:val="28"/>
        </w:rPr>
        <w:cr/>
      </w:r>
    </w:p>
    <w:p w14:paraId="319E4965" w14:textId="17F3425A" w:rsidR="00E74E04" w:rsidRPr="00280EA3" w:rsidRDefault="00280EA3" w:rsidP="00280EA3">
      <w:pPr>
        <w:pStyle w:val="NoSpacing"/>
        <w:rPr>
          <w:rFonts w:ascii="Times New Roman" w:hAnsi="Times New Roman" w:cs="Times New Roman"/>
          <w:sz w:val="28"/>
          <w:szCs w:val="28"/>
        </w:rPr>
      </w:pPr>
      <w:r w:rsidRPr="00280EA3">
        <w:rPr>
          <w:rFonts w:ascii="Times New Roman" w:hAnsi="Times New Roman" w:cs="Times New Roman"/>
          <w:sz w:val="28"/>
          <w:szCs w:val="28"/>
        </w:rPr>
        <w:t>Visualize training/validation accuracy and loss to monitor model learning and prevent overfitting. Generate a confusion matrix as a heatmap to assess classification performance across tumor types.</w:t>
      </w:r>
      <w:r w:rsidRPr="00280EA3">
        <w:rPr>
          <w:rFonts w:ascii="Times New Roman" w:hAnsi="Times New Roman" w:cs="Times New Roman"/>
          <w:sz w:val="28"/>
          <w:szCs w:val="28"/>
        </w:rPr>
        <w:cr/>
      </w:r>
      <w:r w:rsidRPr="00280EA3">
        <w:rPr>
          <w:rFonts w:ascii="Times New Roman" w:hAnsi="Times New Roman" w:cs="Times New Roman"/>
          <w:sz w:val="28"/>
          <w:szCs w:val="28"/>
        </w:rPr>
        <w:cr/>
      </w:r>
      <w:r w:rsidRPr="00280EA3">
        <w:rPr>
          <w:rFonts w:ascii="Times New Roman" w:hAnsi="Times New Roman" w:cs="Times New Roman"/>
          <w:b/>
          <w:bCs/>
          <w:sz w:val="28"/>
          <w:szCs w:val="28"/>
        </w:rPr>
        <w:t>3.</w:t>
      </w:r>
      <w:r>
        <w:rPr>
          <w:rFonts w:ascii="Times New Roman" w:hAnsi="Times New Roman" w:cs="Times New Roman"/>
          <w:b/>
          <w:bCs/>
          <w:sz w:val="28"/>
          <w:szCs w:val="28"/>
        </w:rPr>
        <w:t>1.10</w:t>
      </w:r>
      <w:r w:rsidRPr="00280EA3">
        <w:rPr>
          <w:rFonts w:ascii="Times New Roman" w:hAnsi="Times New Roman" w:cs="Times New Roman"/>
          <w:b/>
          <w:bCs/>
          <w:sz w:val="28"/>
          <w:szCs w:val="28"/>
        </w:rPr>
        <w:t xml:space="preserve"> Precision, Recall, and F1-Score :</w:t>
      </w:r>
      <w:r>
        <w:rPr>
          <w:rFonts w:ascii="Times New Roman" w:hAnsi="Times New Roman" w:cs="Times New Roman"/>
          <w:sz w:val="28"/>
          <w:szCs w:val="28"/>
        </w:rPr>
        <w:t xml:space="preserve"> </w:t>
      </w:r>
      <w:r w:rsidRPr="00280EA3">
        <w:rPr>
          <w:rFonts w:ascii="Times New Roman" w:hAnsi="Times New Roman" w:cs="Times New Roman"/>
          <w:sz w:val="28"/>
          <w:szCs w:val="28"/>
        </w:rPr>
        <w:t>Compute precision, recall, and F1-score from the confusion matrix to gauge model effectiveness in classifying brain tumors.</w:t>
      </w:r>
      <w:r w:rsidRPr="00280EA3">
        <w:rPr>
          <w:rFonts w:ascii="Times New Roman" w:hAnsi="Times New Roman" w:cs="Times New Roman"/>
          <w:sz w:val="28"/>
          <w:szCs w:val="28"/>
        </w:rPr>
        <w:cr/>
      </w:r>
      <w:r w:rsidRPr="00280EA3">
        <w:rPr>
          <w:rFonts w:ascii="Times New Roman" w:hAnsi="Times New Roman" w:cs="Times New Roman"/>
          <w:sz w:val="28"/>
          <w:szCs w:val="28"/>
        </w:rPr>
        <w:cr/>
      </w:r>
      <w:r w:rsidRPr="00280EA3">
        <w:rPr>
          <w:rFonts w:ascii="Times New Roman" w:hAnsi="Times New Roman" w:cs="Times New Roman"/>
          <w:b/>
          <w:bCs/>
          <w:sz w:val="28"/>
          <w:szCs w:val="28"/>
        </w:rPr>
        <w:t>3.1.11 Sample Image Visualization :</w:t>
      </w:r>
      <w:r w:rsidRPr="00280EA3">
        <w:rPr>
          <w:rFonts w:ascii="Times New Roman" w:hAnsi="Times New Roman" w:cs="Times New Roman"/>
          <w:sz w:val="28"/>
          <w:szCs w:val="28"/>
        </w:rPr>
        <w:cr/>
        <w:t>Display random sample images with predicted and true labels to visualize model predictions. Highlight correct predictions in green and incorrect ones in red.</w:t>
      </w:r>
      <w:r w:rsidRPr="00280EA3">
        <w:rPr>
          <w:rFonts w:ascii="Times New Roman" w:hAnsi="Times New Roman" w:cs="Times New Roman"/>
          <w:sz w:val="28"/>
          <w:szCs w:val="28"/>
        </w:rPr>
        <w:cr/>
      </w:r>
    </w:p>
    <w:p w14:paraId="6328185A" w14:textId="77777777" w:rsidR="00E74E04" w:rsidRDefault="00E74E04" w:rsidP="00C22FE8">
      <w:pPr>
        <w:spacing w:line="276" w:lineRule="auto"/>
        <w:jc w:val="center"/>
        <w:rPr>
          <w:rFonts w:ascii="Times New Roman" w:eastAsia="Times New Roman" w:hAnsi="Times New Roman" w:cs="Times New Roman"/>
          <w:b/>
          <w:sz w:val="28"/>
          <w:szCs w:val="28"/>
        </w:rPr>
      </w:pPr>
    </w:p>
    <w:p w14:paraId="2994AA4C" w14:textId="77777777" w:rsidR="00280EA3" w:rsidRDefault="00280EA3" w:rsidP="00C22FE8">
      <w:pPr>
        <w:spacing w:line="276" w:lineRule="auto"/>
        <w:jc w:val="center"/>
        <w:rPr>
          <w:rFonts w:ascii="Times New Roman" w:eastAsia="Times New Roman" w:hAnsi="Times New Roman" w:cs="Times New Roman"/>
          <w:b/>
          <w:sz w:val="28"/>
          <w:szCs w:val="28"/>
        </w:rPr>
      </w:pPr>
    </w:p>
    <w:p w14:paraId="7AB6E40F" w14:textId="06281344" w:rsidR="00280EA3" w:rsidRDefault="00280EA3" w:rsidP="00280EA3">
      <w:pPr>
        <w:spacing w:line="276" w:lineRule="auto"/>
        <w:jc w:val="center"/>
        <w:rPr>
          <w:rFonts w:ascii="Times New Roman" w:eastAsia="Times New Roman" w:hAnsi="Times New Roman" w:cs="Times New Roman"/>
          <w:b/>
          <w:sz w:val="30"/>
          <w:szCs w:val="30"/>
        </w:rPr>
      </w:pPr>
      <w:r w:rsidRPr="00280EA3">
        <w:rPr>
          <w:rFonts w:ascii="Times New Roman" w:eastAsia="Times New Roman" w:hAnsi="Times New Roman" w:cs="Times New Roman"/>
          <w:b/>
          <w:sz w:val="30"/>
          <w:szCs w:val="30"/>
        </w:rPr>
        <w:t>This methodology outlines the step-by-step process of implementing a CNN-based image classification model for brain tumor detection using Python.</w:t>
      </w:r>
    </w:p>
    <w:p w14:paraId="4E612220" w14:textId="49DE92E9" w:rsidR="00C22FE8" w:rsidRPr="00280EA3" w:rsidRDefault="00280EA3" w:rsidP="00280EA3">
      <w:pPr>
        <w:spacing w:line="276" w:lineRule="auto"/>
        <w:jc w:val="center"/>
        <w:rPr>
          <w:rFonts w:ascii="Times New Roman" w:eastAsia="Times New Roman" w:hAnsi="Times New Roman" w:cs="Times New Roman"/>
          <w:b/>
          <w:sz w:val="30"/>
          <w:szCs w:val="30"/>
        </w:rPr>
      </w:pPr>
      <w:r w:rsidRPr="00280EA3">
        <w:rPr>
          <w:rFonts w:ascii="Times New Roman" w:eastAsia="Times New Roman" w:hAnsi="Times New Roman" w:cs="Times New Roman"/>
          <w:b/>
          <w:sz w:val="30"/>
          <w:szCs w:val="30"/>
        </w:rPr>
        <w:t>It covers data collection, preprocessing, model building, training, evaluation, and visualization, providing a comprehensive approach to developing an effective classification system for medical images.</w:t>
      </w:r>
    </w:p>
    <w:p w14:paraId="2F7A8143" w14:textId="77777777" w:rsidR="00C22FE8" w:rsidRDefault="00C22FE8" w:rsidP="00C22FE8">
      <w:pPr>
        <w:spacing w:line="480" w:lineRule="auto"/>
        <w:jc w:val="center"/>
        <w:rPr>
          <w:rFonts w:ascii="Times New Roman" w:eastAsia="Times New Roman" w:hAnsi="Times New Roman" w:cs="Times New Roman"/>
          <w:b/>
          <w:sz w:val="28"/>
          <w:szCs w:val="28"/>
        </w:rPr>
      </w:pPr>
    </w:p>
    <w:p w14:paraId="77F6DB2D" w14:textId="77777777" w:rsidR="00D8240A" w:rsidRDefault="00D8240A">
      <w:pPr>
        <w:spacing w:line="480" w:lineRule="auto"/>
        <w:jc w:val="center"/>
        <w:rPr>
          <w:rFonts w:ascii="Times New Roman" w:eastAsia="Times New Roman" w:hAnsi="Times New Roman" w:cs="Times New Roman"/>
          <w:b/>
          <w:sz w:val="28"/>
          <w:szCs w:val="28"/>
        </w:rPr>
      </w:pPr>
    </w:p>
    <w:p w14:paraId="04111268" w14:textId="77777777" w:rsidR="00C22FE8" w:rsidRDefault="00C22FE8">
      <w:pPr>
        <w:spacing w:line="480" w:lineRule="auto"/>
        <w:jc w:val="both"/>
        <w:rPr>
          <w:rFonts w:ascii="Times New Roman" w:eastAsia="Times New Roman" w:hAnsi="Times New Roman" w:cs="Times New Roman"/>
          <w:b/>
          <w:sz w:val="28"/>
          <w:szCs w:val="28"/>
        </w:rPr>
      </w:pPr>
    </w:p>
    <w:p w14:paraId="1840B5E6" w14:textId="5434AE57" w:rsidR="00D8240A" w:rsidRPr="00C22FE8" w:rsidRDefault="00000000" w:rsidP="00C22FE8">
      <w:pPr>
        <w:pBdr>
          <w:top w:val="single" w:sz="4" w:space="1" w:color="auto"/>
          <w:left w:val="single" w:sz="4" w:space="4" w:color="auto"/>
          <w:bottom w:val="single" w:sz="4" w:space="1" w:color="auto"/>
          <w:right w:val="single" w:sz="4" w:space="4" w:color="auto"/>
        </w:pBdr>
        <w:spacing w:line="480" w:lineRule="auto"/>
        <w:jc w:val="both"/>
        <w:rPr>
          <w:rFonts w:ascii="Times New Roman" w:eastAsia="Times New Roman" w:hAnsi="Times New Roman" w:cs="Times New Roman"/>
          <w:b/>
          <w:sz w:val="36"/>
          <w:szCs w:val="36"/>
        </w:rPr>
      </w:pPr>
      <w:r w:rsidRPr="00C22FE8">
        <w:rPr>
          <w:rFonts w:ascii="Times New Roman" w:eastAsia="Times New Roman" w:hAnsi="Times New Roman" w:cs="Times New Roman"/>
          <w:b/>
          <w:sz w:val="36"/>
          <w:szCs w:val="36"/>
        </w:rPr>
        <w:lastRenderedPageBreak/>
        <w:t>Chapter 4</w:t>
      </w:r>
    </w:p>
    <w:p w14:paraId="5F3DCFA8" w14:textId="615457C4" w:rsidR="00C22FE8" w:rsidRPr="00C22FE8" w:rsidRDefault="00000000" w:rsidP="00C22FE8">
      <w:pPr>
        <w:pBdr>
          <w:top w:val="single" w:sz="4" w:space="1" w:color="auto"/>
          <w:left w:val="single" w:sz="4" w:space="4" w:color="auto"/>
          <w:bottom w:val="single" w:sz="4" w:space="1" w:color="auto"/>
          <w:right w:val="single" w:sz="4" w:space="4" w:color="auto"/>
        </w:pBdr>
        <w:spacing w:line="480" w:lineRule="auto"/>
        <w:jc w:val="center"/>
        <w:rPr>
          <w:rFonts w:ascii="Times New Roman" w:eastAsia="Times New Roman" w:hAnsi="Times New Roman" w:cs="Times New Roman"/>
          <w:b/>
          <w:sz w:val="36"/>
          <w:szCs w:val="36"/>
        </w:rPr>
      </w:pPr>
      <w:r w:rsidRPr="00C22FE8">
        <w:rPr>
          <w:rFonts w:ascii="Times New Roman" w:eastAsia="Times New Roman" w:hAnsi="Times New Roman" w:cs="Times New Roman"/>
          <w:b/>
          <w:sz w:val="36"/>
          <w:szCs w:val="36"/>
        </w:rPr>
        <w:t>Result and Discussion</w:t>
      </w:r>
    </w:p>
    <w:p w14:paraId="2DF8F734" w14:textId="77777777" w:rsidR="0022278F" w:rsidRDefault="0022278F" w:rsidP="0022278F">
      <w:pPr>
        <w:spacing w:line="276" w:lineRule="auto"/>
        <w:jc w:val="both"/>
        <w:rPr>
          <w:rFonts w:ascii="Times New Roman" w:eastAsia="Times New Roman" w:hAnsi="Times New Roman" w:cs="Times New Roman"/>
          <w:b/>
          <w:sz w:val="28"/>
          <w:szCs w:val="28"/>
        </w:rPr>
      </w:pPr>
    </w:p>
    <w:p w14:paraId="029E59DE" w14:textId="58C45A52" w:rsidR="0022278F" w:rsidRDefault="0022278F" w:rsidP="0022278F">
      <w:pPr>
        <w:pBdr>
          <w:top w:val="single" w:sz="4" w:space="1" w:color="auto"/>
          <w:left w:val="single" w:sz="4" w:space="4" w:color="auto"/>
          <w:bottom w:val="single" w:sz="4" w:space="1" w:color="auto"/>
          <w:right w:val="single" w:sz="4" w:space="4" w:color="auto"/>
        </w:pBdr>
        <w:spacing w:line="360" w:lineRule="auto"/>
        <w:rPr>
          <w:rFonts w:ascii="Times New Roman" w:eastAsia="Times New Roman" w:hAnsi="Times New Roman" w:cs="Times New Roman"/>
          <w:sz w:val="24"/>
          <w:szCs w:val="24"/>
        </w:rPr>
      </w:pPr>
      <w:r w:rsidRPr="0022278F">
        <w:rPr>
          <w:rFonts w:ascii="Times New Roman" w:eastAsia="Times New Roman" w:hAnsi="Times New Roman" w:cs="Times New Roman"/>
          <w:b/>
          <w:sz w:val="28"/>
          <w:szCs w:val="28"/>
        </w:rPr>
        <w:t>4.1 Presentation of classification results (accuracy)</w:t>
      </w:r>
      <w:r>
        <w:rPr>
          <w:rFonts w:ascii="Times New Roman" w:eastAsia="Times New Roman" w:hAnsi="Times New Roman" w:cs="Times New Roman"/>
          <w:b/>
          <w:sz w:val="28"/>
          <w:szCs w:val="28"/>
        </w:rPr>
        <w:t xml:space="preserve">               </w:t>
      </w:r>
    </w:p>
    <w:p w14:paraId="74F73773" w14:textId="77777777" w:rsidR="0022278F" w:rsidRDefault="0022278F" w:rsidP="0022278F">
      <w:pPr>
        <w:spacing w:line="276" w:lineRule="auto"/>
        <w:jc w:val="both"/>
        <w:rPr>
          <w:rFonts w:ascii="Times New Roman" w:eastAsia="Times New Roman" w:hAnsi="Times New Roman" w:cs="Times New Roman"/>
          <w:b/>
          <w:sz w:val="28"/>
          <w:szCs w:val="28"/>
        </w:rPr>
      </w:pPr>
    </w:p>
    <w:p w14:paraId="149232BB" w14:textId="7EE8E938" w:rsidR="008D4D71" w:rsidRDefault="0022278F" w:rsidP="0022278F">
      <w:pPr>
        <w:spacing w:line="276" w:lineRule="auto"/>
        <w:jc w:val="both"/>
        <w:rPr>
          <w:rFonts w:ascii="Times New Roman" w:eastAsia="Times New Roman" w:hAnsi="Times New Roman" w:cs="Times New Roman"/>
          <w:b/>
          <w:noProof/>
          <w:sz w:val="28"/>
          <w:szCs w:val="28"/>
        </w:rPr>
      </w:pPr>
      <w:r>
        <w:rPr>
          <w:rFonts w:ascii="Times New Roman" w:eastAsia="Times New Roman" w:hAnsi="Times New Roman" w:cs="Times New Roman"/>
          <w:b/>
          <w:sz w:val="28"/>
          <w:szCs w:val="28"/>
        </w:rPr>
        <w:t xml:space="preserve">4.1.1 </w:t>
      </w:r>
      <w:r w:rsidR="009F4E85">
        <w:rPr>
          <w:rFonts w:ascii="Times New Roman" w:eastAsia="Times New Roman" w:hAnsi="Times New Roman" w:cs="Times New Roman"/>
          <w:b/>
          <w:sz w:val="28"/>
          <w:szCs w:val="28"/>
        </w:rPr>
        <w:t>Graph</w:t>
      </w:r>
      <w:r w:rsidRPr="0022278F">
        <w:rPr>
          <w:rFonts w:ascii="Times New Roman" w:eastAsia="Times New Roman" w:hAnsi="Times New Roman" w:cs="Times New Roman"/>
          <w:b/>
          <w:sz w:val="28"/>
          <w:szCs w:val="28"/>
        </w:rPr>
        <w:t xml:space="preserve"> for</w:t>
      </w:r>
      <w:r w:rsidR="008D4D71">
        <w:rPr>
          <w:rFonts w:ascii="Times New Roman" w:eastAsia="Times New Roman" w:hAnsi="Times New Roman" w:cs="Times New Roman"/>
          <w:b/>
          <w:sz w:val="28"/>
          <w:szCs w:val="28"/>
        </w:rPr>
        <w:t xml:space="preserve"> Model</w:t>
      </w:r>
      <w:r w:rsidRPr="0022278F">
        <w:rPr>
          <w:rFonts w:ascii="Times New Roman" w:eastAsia="Times New Roman" w:hAnsi="Times New Roman" w:cs="Times New Roman"/>
          <w:b/>
          <w:sz w:val="28"/>
          <w:szCs w:val="28"/>
        </w:rPr>
        <w:t xml:space="preserve"> Accuracy</w:t>
      </w:r>
      <w:r w:rsidR="008D4D71">
        <w:rPr>
          <w:rFonts w:ascii="Times New Roman" w:eastAsia="Times New Roman" w:hAnsi="Times New Roman" w:cs="Times New Roman"/>
          <w:b/>
          <w:sz w:val="28"/>
          <w:szCs w:val="28"/>
        </w:rPr>
        <w:t xml:space="preserve"> and Loss </w:t>
      </w:r>
      <w:r w:rsidRPr="0022278F">
        <w:rPr>
          <w:rFonts w:ascii="Times New Roman" w:eastAsia="Times New Roman" w:hAnsi="Times New Roman" w:cs="Times New Roman"/>
          <w:b/>
          <w:sz w:val="28"/>
          <w:szCs w:val="28"/>
        </w:rPr>
        <w:t>:</w:t>
      </w:r>
      <w:r w:rsidR="009F4E85" w:rsidRPr="009F4E85">
        <w:rPr>
          <w:rFonts w:ascii="Times New Roman" w:eastAsia="Times New Roman" w:hAnsi="Times New Roman" w:cs="Times New Roman"/>
          <w:b/>
          <w:noProof/>
          <w:sz w:val="28"/>
          <w:szCs w:val="28"/>
        </w:rPr>
        <w:t xml:space="preserve"> </w:t>
      </w:r>
    </w:p>
    <w:p w14:paraId="388600B7" w14:textId="77777777" w:rsidR="008D4D71" w:rsidRDefault="008D4D71" w:rsidP="0022278F">
      <w:pPr>
        <w:spacing w:line="276" w:lineRule="auto"/>
        <w:jc w:val="both"/>
        <w:rPr>
          <w:rFonts w:ascii="Times New Roman" w:hAnsi="Times New Roman" w:cs="Times New Roman"/>
          <w:sz w:val="28"/>
          <w:szCs w:val="28"/>
        </w:rPr>
      </w:pPr>
    </w:p>
    <w:p w14:paraId="4952A7A5" w14:textId="55BFC218" w:rsidR="008D4D71" w:rsidRPr="008D4D71" w:rsidRDefault="008D4D71" w:rsidP="0022278F">
      <w:pPr>
        <w:spacing w:line="276" w:lineRule="auto"/>
        <w:jc w:val="both"/>
        <w:rPr>
          <w:rFonts w:ascii="Times New Roman" w:eastAsia="Times New Roman" w:hAnsi="Times New Roman" w:cs="Times New Roman"/>
          <w:b/>
          <w:noProof/>
          <w:sz w:val="28"/>
          <w:szCs w:val="28"/>
        </w:rPr>
      </w:pPr>
      <w:r w:rsidRPr="008D4D71">
        <w:rPr>
          <w:rFonts w:ascii="Times New Roman" w:hAnsi="Times New Roman" w:cs="Times New Roman"/>
          <w:sz w:val="28"/>
          <w:szCs w:val="28"/>
        </w:rPr>
        <w:t>The following graph illustrates the training and validation accuracy of the CNN model over epochs. It provides insights into the model's learning progress and performance stability throughout the training process.</w:t>
      </w:r>
    </w:p>
    <w:p w14:paraId="26B762CC" w14:textId="77777777" w:rsidR="008D4D71" w:rsidRDefault="008D4D71" w:rsidP="0022278F">
      <w:pPr>
        <w:spacing w:line="276" w:lineRule="auto"/>
        <w:jc w:val="both"/>
        <w:rPr>
          <w:rFonts w:ascii="Times New Roman" w:eastAsia="Times New Roman" w:hAnsi="Times New Roman" w:cs="Times New Roman"/>
          <w:b/>
          <w:sz w:val="28"/>
          <w:szCs w:val="28"/>
        </w:rPr>
      </w:pPr>
    </w:p>
    <w:p w14:paraId="404F20BD" w14:textId="77777777" w:rsidR="008D4D71" w:rsidRDefault="008D4D71" w:rsidP="0022278F">
      <w:pPr>
        <w:spacing w:line="276" w:lineRule="auto"/>
        <w:jc w:val="both"/>
        <w:rPr>
          <w:rFonts w:ascii="Times New Roman" w:eastAsia="Times New Roman" w:hAnsi="Times New Roman" w:cs="Times New Roman"/>
          <w:b/>
          <w:sz w:val="28"/>
          <w:szCs w:val="28"/>
        </w:rPr>
      </w:pPr>
    </w:p>
    <w:p w14:paraId="3FA5DC98" w14:textId="745FE29D" w:rsidR="009F4E85" w:rsidRDefault="009F4E85" w:rsidP="0022278F">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93260E2" wp14:editId="26AC254B">
            <wp:extent cx="2777706" cy="2190516"/>
            <wp:effectExtent l="0" t="0" r="3810" b="635"/>
            <wp:docPr id="14417650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65057" name="Picture 1441765057"/>
                    <pic:cNvPicPr/>
                  </pic:nvPicPr>
                  <pic:blipFill rotWithShape="1">
                    <a:blip r:embed="rId12">
                      <a:extLst>
                        <a:ext uri="{28A0092B-C50C-407E-A947-70E740481C1C}">
                          <a14:useLocalDpi xmlns:a14="http://schemas.microsoft.com/office/drawing/2010/main" val="0"/>
                        </a:ext>
                      </a:extLst>
                    </a:blip>
                    <a:srcRect l="3762" t="11114" r="7034" b="8238"/>
                    <a:stretch/>
                  </pic:blipFill>
                  <pic:spPr bwMode="auto">
                    <a:xfrm>
                      <a:off x="0" y="0"/>
                      <a:ext cx="2794247" cy="220356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8"/>
          <w:szCs w:val="28"/>
        </w:rPr>
        <w:drawing>
          <wp:inline distT="0" distB="0" distL="0" distR="0" wp14:anchorId="1D85A24A" wp14:editId="5B054898">
            <wp:extent cx="2829129" cy="2155577"/>
            <wp:effectExtent l="0" t="0" r="0" b="0"/>
            <wp:docPr id="13164697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69785" name="Picture 1316469785"/>
                    <pic:cNvPicPr/>
                  </pic:nvPicPr>
                  <pic:blipFill rotWithShape="1">
                    <a:blip r:embed="rId13">
                      <a:extLst>
                        <a:ext uri="{28A0092B-C50C-407E-A947-70E740481C1C}">
                          <a14:useLocalDpi xmlns:a14="http://schemas.microsoft.com/office/drawing/2010/main" val="0"/>
                        </a:ext>
                      </a:extLst>
                    </a:blip>
                    <a:srcRect l="3970" t="11610" r="4519" b="6598"/>
                    <a:stretch/>
                  </pic:blipFill>
                  <pic:spPr bwMode="auto">
                    <a:xfrm>
                      <a:off x="0" y="0"/>
                      <a:ext cx="2898521" cy="2208448"/>
                    </a:xfrm>
                    <a:prstGeom prst="rect">
                      <a:avLst/>
                    </a:prstGeom>
                    <a:ln>
                      <a:noFill/>
                    </a:ln>
                    <a:extLst>
                      <a:ext uri="{53640926-AAD7-44D8-BBD7-CCE9431645EC}">
                        <a14:shadowObscured xmlns:a14="http://schemas.microsoft.com/office/drawing/2010/main"/>
                      </a:ext>
                    </a:extLst>
                  </pic:spPr>
                </pic:pic>
              </a:graphicData>
            </a:graphic>
          </wp:inline>
        </w:drawing>
      </w:r>
    </w:p>
    <w:p w14:paraId="2452A68D" w14:textId="77777777" w:rsidR="008D4D71" w:rsidRDefault="008D4D71" w:rsidP="008D4D71">
      <w:pPr>
        <w:spacing w:line="276" w:lineRule="auto"/>
        <w:jc w:val="center"/>
        <w:rPr>
          <w:rFonts w:ascii="Times New Roman" w:eastAsia="Times New Roman" w:hAnsi="Times New Roman" w:cs="Times New Roman"/>
          <w:b/>
          <w:sz w:val="28"/>
          <w:szCs w:val="28"/>
        </w:rPr>
      </w:pPr>
    </w:p>
    <w:p w14:paraId="63DCAAD6" w14:textId="77777777" w:rsidR="008D4D71" w:rsidRDefault="008D4D71" w:rsidP="008D4D71">
      <w:pPr>
        <w:spacing w:line="276" w:lineRule="auto"/>
        <w:jc w:val="center"/>
        <w:rPr>
          <w:rFonts w:ascii="Times New Roman" w:eastAsia="Times New Roman" w:hAnsi="Times New Roman" w:cs="Times New Roman"/>
          <w:b/>
          <w:sz w:val="28"/>
          <w:szCs w:val="28"/>
        </w:rPr>
      </w:pPr>
    </w:p>
    <w:p w14:paraId="2231A9FA" w14:textId="77777777" w:rsidR="008D4D71" w:rsidRDefault="008D4D71" w:rsidP="001D5955">
      <w:pPr>
        <w:spacing w:line="276" w:lineRule="auto"/>
        <w:jc w:val="both"/>
        <w:rPr>
          <w:rFonts w:ascii="Times New Roman" w:eastAsia="Times New Roman" w:hAnsi="Times New Roman" w:cs="Times New Roman"/>
          <w:b/>
          <w:sz w:val="28"/>
          <w:szCs w:val="28"/>
        </w:rPr>
      </w:pPr>
      <w:r w:rsidRPr="008D4D71">
        <w:rPr>
          <w:rFonts w:ascii="Times New Roman" w:eastAsia="Times New Roman" w:hAnsi="Times New Roman" w:cs="Times New Roman"/>
          <w:b/>
          <w:sz w:val="28"/>
          <w:szCs w:val="28"/>
        </w:rPr>
        <w:t>4.1</w:t>
      </w:r>
      <w:r>
        <w:rPr>
          <w:rFonts w:ascii="Times New Roman" w:eastAsia="Times New Roman" w:hAnsi="Times New Roman" w:cs="Times New Roman"/>
          <w:b/>
          <w:sz w:val="28"/>
          <w:szCs w:val="28"/>
        </w:rPr>
        <w:t>.2</w:t>
      </w:r>
      <w:r w:rsidRPr="008D4D71">
        <w:rPr>
          <w:rFonts w:ascii="Times New Roman" w:eastAsia="Times New Roman" w:hAnsi="Times New Roman" w:cs="Times New Roman"/>
          <w:b/>
          <w:sz w:val="28"/>
          <w:szCs w:val="28"/>
        </w:rPr>
        <w:t xml:space="preserve"> Presentation of Confusion Matrix</w:t>
      </w:r>
      <w:r>
        <w:rPr>
          <w:rFonts w:ascii="Times New Roman" w:eastAsia="Times New Roman" w:hAnsi="Times New Roman" w:cs="Times New Roman"/>
          <w:b/>
          <w:sz w:val="28"/>
          <w:szCs w:val="28"/>
        </w:rPr>
        <w:t xml:space="preserve"> :</w:t>
      </w:r>
      <w:r w:rsidRPr="008D4D71">
        <w:rPr>
          <w:rFonts w:ascii="Times New Roman" w:eastAsia="Times New Roman" w:hAnsi="Times New Roman" w:cs="Times New Roman"/>
          <w:b/>
          <w:sz w:val="28"/>
          <w:szCs w:val="28"/>
        </w:rPr>
        <w:cr/>
      </w:r>
    </w:p>
    <w:p w14:paraId="4D46A384" w14:textId="09F99525" w:rsidR="000C1D73" w:rsidRPr="008D4D71" w:rsidRDefault="008D4D71" w:rsidP="001D5955">
      <w:pPr>
        <w:spacing w:line="276" w:lineRule="auto"/>
        <w:jc w:val="both"/>
        <w:rPr>
          <w:rFonts w:ascii="Times New Roman" w:eastAsia="Times New Roman" w:hAnsi="Times New Roman" w:cs="Times New Roman"/>
          <w:bCs/>
          <w:sz w:val="28"/>
          <w:szCs w:val="28"/>
        </w:rPr>
      </w:pPr>
      <w:r w:rsidRPr="008D4D71">
        <w:rPr>
          <w:rFonts w:ascii="Times New Roman" w:eastAsia="Times New Roman" w:hAnsi="Times New Roman" w:cs="Times New Roman"/>
          <w:bCs/>
          <w:sz w:val="28"/>
          <w:szCs w:val="28"/>
        </w:rPr>
        <w:t>The confusion matrix provides a detailed breakdown of the CNN model's classification performance across different brain tumor types—gliomas, meningiomas, and pituitary tumors. It visually represents the number of correct and incorrect predictions made by the model for each tumor category</w:t>
      </w:r>
      <w:r>
        <w:rPr>
          <w:rFonts w:ascii="Times New Roman" w:eastAsia="Times New Roman" w:hAnsi="Times New Roman" w:cs="Times New Roman"/>
          <w:bCs/>
          <w:sz w:val="28"/>
          <w:szCs w:val="28"/>
        </w:rPr>
        <w:t xml:space="preserve"> </w:t>
      </w:r>
    </w:p>
    <w:p w14:paraId="745B79A2" w14:textId="01A5C6B6" w:rsidR="001D5955" w:rsidRPr="000C1D73" w:rsidRDefault="008D4D71" w:rsidP="008D4D71">
      <w:pPr>
        <w:spacing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
          <w:noProof/>
          <w:sz w:val="28"/>
          <w:szCs w:val="28"/>
        </w:rPr>
        <w:lastRenderedPageBreak/>
        <w:drawing>
          <wp:inline distT="0" distB="0" distL="0" distR="0" wp14:anchorId="1EDBD738" wp14:editId="45CD1C84">
            <wp:extent cx="4080294" cy="3202305"/>
            <wp:effectExtent l="0" t="0" r="0" b="0"/>
            <wp:docPr id="9154300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30074" name="Picture 915430074"/>
                    <pic:cNvPicPr/>
                  </pic:nvPicPr>
                  <pic:blipFill rotWithShape="1">
                    <a:blip r:embed="rId14">
                      <a:extLst>
                        <a:ext uri="{28A0092B-C50C-407E-A947-70E740481C1C}">
                          <a14:useLocalDpi xmlns:a14="http://schemas.microsoft.com/office/drawing/2010/main" val="0"/>
                        </a:ext>
                      </a:extLst>
                    </a:blip>
                    <a:srcRect l="2727" t="8000" r="12227" b="7471"/>
                    <a:stretch/>
                  </pic:blipFill>
                  <pic:spPr bwMode="auto">
                    <a:xfrm>
                      <a:off x="0" y="0"/>
                      <a:ext cx="4084803" cy="3205844"/>
                    </a:xfrm>
                    <a:prstGeom prst="rect">
                      <a:avLst/>
                    </a:prstGeom>
                    <a:ln>
                      <a:noFill/>
                    </a:ln>
                    <a:extLst>
                      <a:ext uri="{53640926-AAD7-44D8-BBD7-CCE9431645EC}">
                        <a14:shadowObscured xmlns:a14="http://schemas.microsoft.com/office/drawing/2010/main"/>
                      </a:ext>
                    </a:extLst>
                  </pic:spPr>
                </pic:pic>
              </a:graphicData>
            </a:graphic>
          </wp:inline>
        </w:drawing>
      </w:r>
    </w:p>
    <w:p w14:paraId="4E323832" w14:textId="77777777" w:rsidR="008D4D71" w:rsidRDefault="008D4D71" w:rsidP="001D5955">
      <w:pPr>
        <w:spacing w:line="276" w:lineRule="auto"/>
        <w:jc w:val="both"/>
        <w:rPr>
          <w:rFonts w:ascii="Times New Roman" w:eastAsia="Times New Roman" w:hAnsi="Times New Roman" w:cs="Times New Roman"/>
          <w:b/>
          <w:sz w:val="28"/>
          <w:szCs w:val="28"/>
        </w:rPr>
      </w:pPr>
    </w:p>
    <w:p w14:paraId="213E99B4" w14:textId="288A3082" w:rsidR="000C1D73" w:rsidRDefault="00FA1702" w:rsidP="001D5955">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w:t>
      </w:r>
      <w:r w:rsidR="004C39D2">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 xml:space="preserve"> </w:t>
      </w:r>
      <w:r w:rsidR="008D4D71">
        <w:rPr>
          <w:rFonts w:ascii="Times New Roman" w:eastAsia="Times New Roman" w:hAnsi="Times New Roman" w:cs="Times New Roman"/>
          <w:b/>
          <w:sz w:val="28"/>
          <w:szCs w:val="28"/>
        </w:rPr>
        <w:t>C</w:t>
      </w:r>
      <w:r w:rsidR="008D4D71" w:rsidRPr="008D4D71">
        <w:rPr>
          <w:rFonts w:ascii="Times New Roman" w:eastAsia="Times New Roman" w:hAnsi="Times New Roman" w:cs="Times New Roman"/>
          <w:b/>
          <w:sz w:val="28"/>
          <w:szCs w:val="28"/>
        </w:rPr>
        <w:t xml:space="preserve">onvolutional </w:t>
      </w:r>
      <w:r w:rsidR="008D4D71">
        <w:rPr>
          <w:rFonts w:ascii="Times New Roman" w:eastAsia="Times New Roman" w:hAnsi="Times New Roman" w:cs="Times New Roman"/>
          <w:b/>
          <w:sz w:val="28"/>
          <w:szCs w:val="28"/>
        </w:rPr>
        <w:t>N</w:t>
      </w:r>
      <w:r w:rsidR="008D4D71" w:rsidRPr="008D4D71">
        <w:rPr>
          <w:rFonts w:ascii="Times New Roman" w:eastAsia="Times New Roman" w:hAnsi="Times New Roman" w:cs="Times New Roman"/>
          <w:b/>
          <w:sz w:val="28"/>
          <w:szCs w:val="28"/>
        </w:rPr>
        <w:t xml:space="preserve">eural </w:t>
      </w:r>
      <w:r w:rsidR="008D4D71">
        <w:rPr>
          <w:rFonts w:ascii="Times New Roman" w:eastAsia="Times New Roman" w:hAnsi="Times New Roman" w:cs="Times New Roman"/>
          <w:b/>
          <w:sz w:val="28"/>
          <w:szCs w:val="28"/>
        </w:rPr>
        <w:t>N</w:t>
      </w:r>
      <w:r w:rsidR="008D4D71" w:rsidRPr="008D4D71">
        <w:rPr>
          <w:rFonts w:ascii="Times New Roman" w:eastAsia="Times New Roman" w:hAnsi="Times New Roman" w:cs="Times New Roman"/>
          <w:b/>
          <w:sz w:val="28"/>
          <w:szCs w:val="28"/>
        </w:rPr>
        <w:t>etwork</w:t>
      </w:r>
      <w:r w:rsidR="008D4D71">
        <w:rPr>
          <w:rFonts w:ascii="Times New Roman" w:eastAsia="Times New Roman" w:hAnsi="Times New Roman" w:cs="Times New Roman"/>
          <w:b/>
          <w:sz w:val="28"/>
          <w:szCs w:val="28"/>
        </w:rPr>
        <w:t xml:space="preserve"> </w:t>
      </w:r>
      <w:r w:rsidR="001D5955" w:rsidRPr="001D5955">
        <w:rPr>
          <w:rFonts w:ascii="Times New Roman" w:eastAsia="Times New Roman" w:hAnsi="Times New Roman" w:cs="Times New Roman"/>
          <w:b/>
          <w:sz w:val="28"/>
          <w:szCs w:val="28"/>
        </w:rPr>
        <w:t>Performance</w:t>
      </w:r>
      <w:r w:rsidR="001D5955">
        <w:rPr>
          <w:rFonts w:ascii="Times New Roman" w:eastAsia="Times New Roman" w:hAnsi="Times New Roman" w:cs="Times New Roman"/>
          <w:b/>
          <w:sz w:val="28"/>
          <w:szCs w:val="28"/>
        </w:rPr>
        <w:t>:</w:t>
      </w:r>
    </w:p>
    <w:p w14:paraId="6C2A5F99" w14:textId="77777777" w:rsidR="000C1D73" w:rsidRPr="008D4D71" w:rsidRDefault="000C1D73" w:rsidP="001D5955">
      <w:pPr>
        <w:spacing w:line="276" w:lineRule="auto"/>
        <w:jc w:val="both"/>
        <w:rPr>
          <w:rFonts w:ascii="Times New Roman" w:eastAsia="Times New Roman" w:hAnsi="Times New Roman" w:cs="Times New Roman"/>
          <w:bCs/>
          <w:sz w:val="28"/>
          <w:szCs w:val="28"/>
        </w:rPr>
      </w:pPr>
    </w:p>
    <w:p w14:paraId="22049121" w14:textId="55E4EF89" w:rsidR="008D4D71" w:rsidRDefault="008D4D71" w:rsidP="001D5955">
      <w:pPr>
        <w:spacing w:line="276" w:lineRule="auto"/>
        <w:jc w:val="both"/>
        <w:rPr>
          <w:rFonts w:ascii="Times New Roman" w:eastAsia="Times New Roman" w:hAnsi="Times New Roman" w:cs="Times New Roman"/>
          <w:bCs/>
          <w:sz w:val="28"/>
          <w:szCs w:val="28"/>
        </w:rPr>
      </w:pPr>
      <w:r w:rsidRPr="008D4D71">
        <w:rPr>
          <w:rFonts w:ascii="Times New Roman" w:eastAsia="Times New Roman" w:hAnsi="Times New Roman" w:cs="Times New Roman"/>
          <w:bCs/>
          <w:sz w:val="28"/>
          <w:szCs w:val="28"/>
        </w:rPr>
        <w:t>The CNN model achieved an accuracy of approximately 92.5% on the test dataset, indicating its effectiveness in distinguishing between different types of brain tumors—gliomas, meningiomas, and pituitary tumors. This high accuracy underscores the model's robustness in identifying and classifying diverse tumor types from MRI images.</w:t>
      </w:r>
    </w:p>
    <w:p w14:paraId="17619835" w14:textId="77777777" w:rsidR="007C0ACC" w:rsidRDefault="007C0ACC" w:rsidP="001D5955">
      <w:pPr>
        <w:spacing w:line="276" w:lineRule="auto"/>
        <w:jc w:val="both"/>
        <w:rPr>
          <w:rFonts w:ascii="Times New Roman" w:eastAsia="Times New Roman" w:hAnsi="Times New Roman" w:cs="Times New Roman"/>
          <w:bCs/>
          <w:sz w:val="28"/>
          <w:szCs w:val="28"/>
        </w:rPr>
      </w:pPr>
    </w:p>
    <w:p w14:paraId="6741D220" w14:textId="6B2FF232" w:rsidR="006B7E51" w:rsidRPr="008D4D71" w:rsidRDefault="006B7E51" w:rsidP="007C0ACC">
      <w:pPr>
        <w:spacing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w:drawing>
          <wp:inline distT="0" distB="0" distL="0" distR="0" wp14:anchorId="296B68BE" wp14:editId="0CC74674">
            <wp:extent cx="2514951" cy="3019846"/>
            <wp:effectExtent l="0" t="0" r="0" b="9525"/>
            <wp:docPr id="4484609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60972" name="Picture 448460972"/>
                    <pic:cNvPicPr/>
                  </pic:nvPicPr>
                  <pic:blipFill>
                    <a:blip r:embed="rId15">
                      <a:extLst>
                        <a:ext uri="{28A0092B-C50C-407E-A947-70E740481C1C}">
                          <a14:useLocalDpi xmlns:a14="http://schemas.microsoft.com/office/drawing/2010/main" val="0"/>
                        </a:ext>
                      </a:extLst>
                    </a:blip>
                    <a:stretch>
                      <a:fillRect/>
                    </a:stretch>
                  </pic:blipFill>
                  <pic:spPr>
                    <a:xfrm>
                      <a:off x="0" y="0"/>
                      <a:ext cx="2514951" cy="3019846"/>
                    </a:xfrm>
                    <a:prstGeom prst="rect">
                      <a:avLst/>
                    </a:prstGeom>
                  </pic:spPr>
                </pic:pic>
              </a:graphicData>
            </a:graphic>
          </wp:inline>
        </w:drawing>
      </w:r>
    </w:p>
    <w:p w14:paraId="61FBCA48" w14:textId="77777777" w:rsidR="000C1D73" w:rsidRDefault="000C1D73" w:rsidP="000C1D73">
      <w:pPr>
        <w:spacing w:line="276" w:lineRule="auto"/>
        <w:jc w:val="both"/>
        <w:rPr>
          <w:rFonts w:ascii="Times New Roman" w:eastAsia="Times New Roman" w:hAnsi="Times New Roman" w:cs="Times New Roman"/>
          <w:bCs/>
          <w:sz w:val="28"/>
          <w:szCs w:val="28"/>
        </w:rPr>
      </w:pPr>
    </w:p>
    <w:p w14:paraId="569E9827" w14:textId="77777777" w:rsidR="007C0ACC" w:rsidRDefault="007C0ACC" w:rsidP="001D5955">
      <w:pPr>
        <w:spacing w:line="276" w:lineRule="auto"/>
        <w:jc w:val="both"/>
        <w:rPr>
          <w:rFonts w:ascii="Times New Roman" w:eastAsia="Times New Roman" w:hAnsi="Times New Roman" w:cs="Times New Roman"/>
          <w:b/>
          <w:sz w:val="28"/>
          <w:szCs w:val="28"/>
        </w:rPr>
      </w:pPr>
    </w:p>
    <w:p w14:paraId="29ABE39F" w14:textId="1618F5E9" w:rsidR="001D5955" w:rsidRDefault="001D5955" w:rsidP="001D5955">
      <w:pPr>
        <w:spacing w:line="276" w:lineRule="auto"/>
        <w:jc w:val="both"/>
        <w:rPr>
          <w:rFonts w:ascii="Times New Roman" w:eastAsia="Times New Roman" w:hAnsi="Times New Roman" w:cs="Times New Roman"/>
          <w:b/>
          <w:sz w:val="28"/>
          <w:szCs w:val="28"/>
        </w:rPr>
      </w:pPr>
      <w:r w:rsidRPr="000C1D73">
        <w:rPr>
          <w:rFonts w:ascii="Times New Roman" w:eastAsia="Times New Roman" w:hAnsi="Times New Roman" w:cs="Times New Roman"/>
          <w:b/>
          <w:sz w:val="28"/>
          <w:szCs w:val="28"/>
        </w:rPr>
        <w:lastRenderedPageBreak/>
        <w:t>Interpretation:</w:t>
      </w:r>
    </w:p>
    <w:p w14:paraId="0EADCF07" w14:textId="77777777" w:rsidR="000C1D73" w:rsidRDefault="000C1D73" w:rsidP="000C1D73">
      <w:pPr>
        <w:spacing w:line="276" w:lineRule="auto"/>
        <w:jc w:val="both"/>
        <w:rPr>
          <w:rFonts w:ascii="Times New Roman" w:eastAsia="Times New Roman" w:hAnsi="Times New Roman" w:cs="Times New Roman"/>
          <w:b/>
          <w:sz w:val="28"/>
          <w:szCs w:val="28"/>
        </w:rPr>
      </w:pPr>
    </w:p>
    <w:p w14:paraId="7DEDF362" w14:textId="2E3DC130" w:rsidR="007C0ACC" w:rsidRPr="007C0ACC" w:rsidRDefault="007C0ACC" w:rsidP="007C0ACC">
      <w:pPr>
        <w:pStyle w:val="NormalWeb"/>
        <w:shd w:val="clear" w:color="auto" w:fill="FFFFFF"/>
        <w:spacing w:before="0" w:beforeAutospacing="0" w:after="240" w:afterAutospacing="0"/>
        <w:rPr>
          <w:sz w:val="28"/>
          <w:szCs w:val="28"/>
        </w:rPr>
      </w:pPr>
      <w:r w:rsidRPr="007C0ACC">
        <w:rPr>
          <w:sz w:val="28"/>
          <w:szCs w:val="28"/>
        </w:rPr>
        <w:t>The accuracy for each class can be calculated as the proportion of correctly predicted instances of that class out of all instances. Here are the</w:t>
      </w:r>
      <w:r>
        <w:rPr>
          <w:sz w:val="28"/>
          <w:szCs w:val="28"/>
        </w:rPr>
        <w:t xml:space="preserve"> </w:t>
      </w:r>
      <w:proofErr w:type="spellStart"/>
      <w:r>
        <w:rPr>
          <w:sz w:val="28"/>
          <w:szCs w:val="28"/>
        </w:rPr>
        <w:t>approx</w:t>
      </w:r>
      <w:proofErr w:type="spellEnd"/>
      <w:r w:rsidRPr="007C0ACC">
        <w:rPr>
          <w:sz w:val="28"/>
          <w:szCs w:val="28"/>
        </w:rPr>
        <w:t xml:space="preserve"> accuracies for each class:</w:t>
      </w:r>
    </w:p>
    <w:p w14:paraId="381CA33F" w14:textId="35E5D04F" w:rsidR="007C0ACC" w:rsidRDefault="007C0ACC" w:rsidP="007C0ACC">
      <w:pPr>
        <w:pStyle w:val="NormalWeb"/>
        <w:shd w:val="clear" w:color="auto" w:fill="FFFFFF"/>
        <w:spacing w:before="0" w:beforeAutospacing="0" w:after="240" w:afterAutospacing="0"/>
        <w:rPr>
          <w:rStyle w:val="Strong"/>
          <w:rFonts w:eastAsiaTheme="majorEastAsia"/>
          <w:b w:val="0"/>
          <w:bCs w:val="0"/>
          <w:sz w:val="28"/>
          <w:szCs w:val="28"/>
        </w:rPr>
      </w:pPr>
      <w:r w:rsidRPr="007C0ACC">
        <w:rPr>
          <w:rStyle w:val="Strong"/>
          <w:rFonts w:eastAsiaTheme="majorEastAsia"/>
          <w:sz w:val="28"/>
          <w:szCs w:val="28"/>
        </w:rPr>
        <w:t>Glioma:</w:t>
      </w:r>
      <w:r w:rsidRPr="007C0ACC">
        <w:rPr>
          <w:rStyle w:val="Strong"/>
          <w:rFonts w:eastAsiaTheme="majorEastAsia"/>
          <w:b w:val="0"/>
          <w:bCs w:val="0"/>
          <w:sz w:val="28"/>
          <w:szCs w:val="28"/>
        </w:rPr>
        <w:t xml:space="preserve"> 86.33% </w:t>
      </w:r>
      <w:r w:rsidRPr="007C0ACC">
        <w:rPr>
          <w:rStyle w:val="Strong"/>
          <w:rFonts w:eastAsiaTheme="majorEastAsia"/>
          <w:sz w:val="28"/>
          <w:szCs w:val="28"/>
        </w:rPr>
        <w:t>Meningioma:</w:t>
      </w:r>
      <w:r w:rsidRPr="007C0ACC">
        <w:rPr>
          <w:rStyle w:val="Strong"/>
          <w:rFonts w:eastAsiaTheme="majorEastAsia"/>
          <w:b w:val="0"/>
          <w:bCs w:val="0"/>
          <w:sz w:val="28"/>
          <w:szCs w:val="28"/>
        </w:rPr>
        <w:t xml:space="preserve"> 98.04% </w:t>
      </w:r>
      <w:r w:rsidRPr="007C0ACC">
        <w:rPr>
          <w:rStyle w:val="Strong"/>
          <w:rFonts w:eastAsiaTheme="majorEastAsia"/>
          <w:sz w:val="28"/>
          <w:szCs w:val="28"/>
        </w:rPr>
        <w:t>No Tumor: 100</w:t>
      </w:r>
      <w:r w:rsidRPr="007C0ACC">
        <w:rPr>
          <w:rStyle w:val="Strong"/>
          <w:rFonts w:eastAsiaTheme="majorEastAsia"/>
          <w:b w:val="0"/>
          <w:bCs w:val="0"/>
          <w:sz w:val="28"/>
          <w:szCs w:val="28"/>
        </w:rPr>
        <w:t xml:space="preserve">% </w:t>
      </w:r>
      <w:r w:rsidRPr="007C0ACC">
        <w:rPr>
          <w:rStyle w:val="Strong"/>
          <w:rFonts w:eastAsiaTheme="majorEastAsia"/>
          <w:sz w:val="28"/>
          <w:szCs w:val="28"/>
        </w:rPr>
        <w:t>Pituitary:</w:t>
      </w:r>
      <w:r w:rsidRPr="007C0ACC">
        <w:rPr>
          <w:rStyle w:val="Strong"/>
          <w:rFonts w:eastAsiaTheme="majorEastAsia"/>
          <w:b w:val="0"/>
          <w:bCs w:val="0"/>
          <w:sz w:val="28"/>
          <w:szCs w:val="28"/>
        </w:rPr>
        <w:t xml:space="preserve"> 98.00%</w:t>
      </w:r>
    </w:p>
    <w:p w14:paraId="4D90F945" w14:textId="19E02165" w:rsidR="007C0ACC" w:rsidRDefault="007C0ACC" w:rsidP="00B3645A">
      <w:pPr>
        <w:pStyle w:val="NormalWeb"/>
        <w:shd w:val="clear" w:color="auto" w:fill="FFFFFF"/>
        <w:spacing w:before="0" w:beforeAutospacing="0" w:after="240" w:afterAutospacing="0"/>
        <w:jc w:val="center"/>
        <w:rPr>
          <w:sz w:val="28"/>
          <w:szCs w:val="28"/>
        </w:rPr>
      </w:pPr>
      <w:r>
        <w:rPr>
          <w:noProof/>
          <w:sz w:val="28"/>
          <w:szCs w:val="28"/>
        </w:rPr>
        <w:drawing>
          <wp:inline distT="0" distB="0" distL="0" distR="0" wp14:anchorId="466DE154" wp14:editId="5CF50A95">
            <wp:extent cx="4563373" cy="3216263"/>
            <wp:effectExtent l="0" t="0" r="8890" b="3810"/>
            <wp:docPr id="10549802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80275" name="Picture 1054980275"/>
                    <pic:cNvPicPr/>
                  </pic:nvPicPr>
                  <pic:blipFill rotWithShape="1">
                    <a:blip r:embed="rId16" cstate="print">
                      <a:extLst>
                        <a:ext uri="{28A0092B-C50C-407E-A947-70E740481C1C}">
                          <a14:useLocalDpi xmlns:a14="http://schemas.microsoft.com/office/drawing/2010/main" val="0"/>
                        </a:ext>
                      </a:extLst>
                    </a:blip>
                    <a:srcRect l="2559" t="2917" r="2622" b="4597"/>
                    <a:stretch/>
                  </pic:blipFill>
                  <pic:spPr bwMode="auto">
                    <a:xfrm>
                      <a:off x="0" y="0"/>
                      <a:ext cx="4575072" cy="3224509"/>
                    </a:xfrm>
                    <a:prstGeom prst="rect">
                      <a:avLst/>
                    </a:prstGeom>
                    <a:ln>
                      <a:noFill/>
                    </a:ln>
                    <a:extLst>
                      <a:ext uri="{53640926-AAD7-44D8-BBD7-CCE9431645EC}">
                        <a14:shadowObscured xmlns:a14="http://schemas.microsoft.com/office/drawing/2010/main"/>
                      </a:ext>
                    </a:extLst>
                  </pic:spPr>
                </pic:pic>
              </a:graphicData>
            </a:graphic>
          </wp:inline>
        </w:drawing>
      </w:r>
    </w:p>
    <w:p w14:paraId="7FF6653B" w14:textId="2A967229" w:rsidR="00B3645A" w:rsidRDefault="00B3645A" w:rsidP="00B3645A">
      <w:pPr>
        <w:pStyle w:val="NormalWeb"/>
        <w:shd w:val="clear" w:color="auto" w:fill="FFFFFF"/>
        <w:spacing w:before="0" w:beforeAutospacing="0" w:after="240" w:afterAutospacing="0"/>
        <w:jc w:val="center"/>
        <w:rPr>
          <w:sz w:val="28"/>
          <w:szCs w:val="28"/>
        </w:rPr>
      </w:pPr>
      <w:r>
        <w:rPr>
          <w:noProof/>
          <w:sz w:val="28"/>
          <w:szCs w:val="28"/>
        </w:rPr>
        <w:drawing>
          <wp:inline distT="0" distB="0" distL="0" distR="0" wp14:anchorId="2E41FFC5" wp14:editId="567B3D59">
            <wp:extent cx="4639945" cy="3200400"/>
            <wp:effectExtent l="0" t="0" r="8255" b="0"/>
            <wp:docPr id="5527295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29562" name="Picture 552729562"/>
                    <pic:cNvPicPr/>
                  </pic:nvPicPr>
                  <pic:blipFill rotWithShape="1">
                    <a:blip r:embed="rId17" cstate="print">
                      <a:extLst>
                        <a:ext uri="{28A0092B-C50C-407E-A947-70E740481C1C}">
                          <a14:useLocalDpi xmlns:a14="http://schemas.microsoft.com/office/drawing/2010/main" val="0"/>
                        </a:ext>
                      </a:extLst>
                    </a:blip>
                    <a:srcRect l="2709" t="3735" r="4127" b="5589"/>
                    <a:stretch/>
                  </pic:blipFill>
                  <pic:spPr bwMode="auto">
                    <a:xfrm>
                      <a:off x="0" y="0"/>
                      <a:ext cx="4650528" cy="3207700"/>
                    </a:xfrm>
                    <a:prstGeom prst="rect">
                      <a:avLst/>
                    </a:prstGeom>
                    <a:ln>
                      <a:noFill/>
                    </a:ln>
                    <a:extLst>
                      <a:ext uri="{53640926-AAD7-44D8-BBD7-CCE9431645EC}">
                        <a14:shadowObscured xmlns:a14="http://schemas.microsoft.com/office/drawing/2010/main"/>
                      </a:ext>
                    </a:extLst>
                  </pic:spPr>
                </pic:pic>
              </a:graphicData>
            </a:graphic>
          </wp:inline>
        </w:drawing>
      </w:r>
    </w:p>
    <w:p w14:paraId="45516CCF" w14:textId="77777777" w:rsidR="00B3645A" w:rsidRPr="00B3645A" w:rsidRDefault="00B3645A" w:rsidP="00B3645A">
      <w:pPr>
        <w:pStyle w:val="NormalWeb"/>
        <w:shd w:val="clear" w:color="auto" w:fill="FFFFFF"/>
        <w:spacing w:before="0" w:beforeAutospacing="0" w:after="240" w:afterAutospacing="0"/>
        <w:jc w:val="center"/>
        <w:rPr>
          <w:sz w:val="28"/>
          <w:szCs w:val="28"/>
        </w:rPr>
      </w:pPr>
    </w:p>
    <w:p w14:paraId="58E58088" w14:textId="771683B8" w:rsidR="00D8240A" w:rsidRPr="00640BE0" w:rsidRDefault="00000000" w:rsidP="00640BE0">
      <w:pPr>
        <w:pBdr>
          <w:top w:val="single" w:sz="4" w:space="1" w:color="auto"/>
          <w:left w:val="single" w:sz="4" w:space="4" w:color="auto"/>
          <w:bottom w:val="single" w:sz="4" w:space="1" w:color="auto"/>
          <w:right w:val="single" w:sz="4" w:space="4" w:color="auto"/>
        </w:pBdr>
        <w:spacing w:line="480" w:lineRule="auto"/>
        <w:jc w:val="both"/>
        <w:rPr>
          <w:rFonts w:ascii="Times New Roman" w:eastAsia="Times New Roman" w:hAnsi="Times New Roman" w:cs="Times New Roman"/>
          <w:b/>
          <w:sz w:val="36"/>
          <w:szCs w:val="36"/>
        </w:rPr>
      </w:pPr>
      <w:r w:rsidRPr="00640BE0">
        <w:rPr>
          <w:rFonts w:ascii="Times New Roman" w:eastAsia="Times New Roman" w:hAnsi="Times New Roman" w:cs="Times New Roman"/>
          <w:b/>
          <w:sz w:val="36"/>
          <w:szCs w:val="36"/>
        </w:rPr>
        <w:lastRenderedPageBreak/>
        <w:t>Chapter 5</w:t>
      </w:r>
    </w:p>
    <w:p w14:paraId="7780BFBD" w14:textId="77777777" w:rsidR="00D8240A" w:rsidRPr="00640BE0" w:rsidRDefault="00000000" w:rsidP="00640BE0">
      <w:pPr>
        <w:pBdr>
          <w:top w:val="single" w:sz="4" w:space="1" w:color="auto"/>
          <w:left w:val="single" w:sz="4" w:space="4" w:color="auto"/>
          <w:bottom w:val="single" w:sz="4" w:space="1" w:color="auto"/>
          <w:right w:val="single" w:sz="4" w:space="4" w:color="auto"/>
        </w:pBdr>
        <w:spacing w:line="480" w:lineRule="auto"/>
        <w:jc w:val="center"/>
        <w:rPr>
          <w:rFonts w:ascii="Times New Roman" w:eastAsia="Times New Roman" w:hAnsi="Times New Roman" w:cs="Times New Roman"/>
          <w:b/>
          <w:sz w:val="36"/>
          <w:szCs w:val="36"/>
        </w:rPr>
      </w:pPr>
      <w:r w:rsidRPr="00640BE0">
        <w:rPr>
          <w:rFonts w:ascii="Times New Roman" w:eastAsia="Times New Roman" w:hAnsi="Times New Roman" w:cs="Times New Roman"/>
          <w:b/>
          <w:sz w:val="36"/>
          <w:szCs w:val="36"/>
        </w:rPr>
        <w:t xml:space="preserve">Conclusion and Future Work </w:t>
      </w:r>
    </w:p>
    <w:p w14:paraId="79C937E8" w14:textId="77777777" w:rsidR="001D5955" w:rsidRDefault="001D5955" w:rsidP="001D5955">
      <w:pPr>
        <w:spacing w:line="276" w:lineRule="auto"/>
        <w:jc w:val="both"/>
        <w:rPr>
          <w:rFonts w:ascii="Times New Roman" w:eastAsia="Times New Roman" w:hAnsi="Times New Roman" w:cs="Times New Roman"/>
          <w:sz w:val="24"/>
          <w:szCs w:val="24"/>
        </w:rPr>
      </w:pPr>
    </w:p>
    <w:p w14:paraId="2E2D3E0C" w14:textId="63594365" w:rsidR="001D5955" w:rsidRPr="001D5955" w:rsidRDefault="001D5955" w:rsidP="001D5955">
      <w:pPr>
        <w:pBdr>
          <w:top w:val="single" w:sz="4" w:space="1" w:color="auto"/>
          <w:left w:val="single" w:sz="4" w:space="4" w:color="auto"/>
          <w:bottom w:val="single" w:sz="4" w:space="1" w:color="auto"/>
          <w:right w:val="single" w:sz="4" w:space="4" w:color="auto"/>
        </w:pBdr>
        <w:spacing w:line="276" w:lineRule="auto"/>
        <w:jc w:val="both"/>
        <w:rPr>
          <w:rFonts w:ascii="Times New Roman" w:eastAsia="Times New Roman" w:hAnsi="Times New Roman" w:cs="Times New Roman"/>
          <w:b/>
          <w:bCs/>
          <w:sz w:val="28"/>
          <w:szCs w:val="28"/>
        </w:rPr>
      </w:pPr>
      <w:r w:rsidRPr="001D5955">
        <w:rPr>
          <w:rFonts w:ascii="Times New Roman" w:eastAsia="Times New Roman" w:hAnsi="Times New Roman" w:cs="Times New Roman"/>
          <w:b/>
          <w:bCs/>
          <w:sz w:val="28"/>
          <w:szCs w:val="28"/>
        </w:rPr>
        <w:t xml:space="preserve">5.1 Conclusion of the project </w:t>
      </w:r>
      <w:r>
        <w:rPr>
          <w:rFonts w:ascii="Times New Roman" w:eastAsia="Times New Roman" w:hAnsi="Times New Roman" w:cs="Times New Roman"/>
          <w:b/>
          <w:bCs/>
          <w:sz w:val="28"/>
          <w:szCs w:val="28"/>
        </w:rPr>
        <w:t xml:space="preserve">                                                                                </w:t>
      </w:r>
    </w:p>
    <w:p w14:paraId="23D84B16" w14:textId="77777777" w:rsidR="001D5955" w:rsidRDefault="001D5955">
      <w:pPr>
        <w:spacing w:line="360" w:lineRule="auto"/>
        <w:jc w:val="both"/>
        <w:rPr>
          <w:rFonts w:ascii="Times New Roman" w:eastAsia="Times New Roman" w:hAnsi="Times New Roman" w:cs="Times New Roman"/>
          <w:sz w:val="24"/>
          <w:szCs w:val="24"/>
        </w:rPr>
      </w:pPr>
    </w:p>
    <w:p w14:paraId="6E9750C6" w14:textId="04FE0CD5" w:rsidR="00640BE0" w:rsidRDefault="007C0ACC" w:rsidP="006F4FDB">
      <w:pPr>
        <w:spacing w:line="276" w:lineRule="auto"/>
        <w:jc w:val="both"/>
        <w:rPr>
          <w:rFonts w:ascii="Times New Roman" w:eastAsia="Times New Roman" w:hAnsi="Times New Roman" w:cs="Times New Roman"/>
          <w:sz w:val="28"/>
          <w:szCs w:val="28"/>
        </w:rPr>
      </w:pPr>
      <w:r w:rsidRPr="007C0ACC">
        <w:rPr>
          <w:rFonts w:ascii="Times New Roman" w:eastAsia="Times New Roman" w:hAnsi="Times New Roman" w:cs="Times New Roman"/>
          <w:sz w:val="28"/>
          <w:szCs w:val="28"/>
        </w:rPr>
        <w:t>In conclusion, our CNN-based brain tumor detection model in Python has demonstrated high precision, recall, and F1-score across gliomas, meningiomas, pituitary tumors, and no tumor cases. Its robust performance underscores its potential for accurate medical image analysis. Future improvements could focus on hyperparameter optimization and integrating advanced techniques to further enhance diagnostic accuracy. Collaboration with medical experts remains crucial for refining the model's clinical application. Continued research into innovative algorithms and technological advancements will ensure our approach evolves to meet the evolving challenges in brain tumor detection and diagnosis.</w:t>
      </w:r>
    </w:p>
    <w:p w14:paraId="236CF8CE" w14:textId="77777777" w:rsidR="000D4472" w:rsidRPr="006F4FDB" w:rsidRDefault="000D4472" w:rsidP="006F4FDB">
      <w:pPr>
        <w:spacing w:line="276" w:lineRule="auto"/>
        <w:jc w:val="both"/>
        <w:rPr>
          <w:rFonts w:ascii="Times New Roman" w:eastAsia="Times New Roman" w:hAnsi="Times New Roman" w:cs="Times New Roman"/>
          <w:sz w:val="28"/>
          <w:szCs w:val="28"/>
        </w:rPr>
      </w:pPr>
    </w:p>
    <w:p w14:paraId="7CA0C0F3" w14:textId="3E171952" w:rsidR="00B3645A" w:rsidRPr="00B3645A" w:rsidRDefault="001D5955" w:rsidP="00B3645A">
      <w:pPr>
        <w:pBdr>
          <w:top w:val="single" w:sz="4" w:space="1" w:color="auto"/>
          <w:left w:val="single" w:sz="4" w:space="4" w:color="auto"/>
          <w:bottom w:val="single" w:sz="4" w:space="1" w:color="auto"/>
          <w:right w:val="single" w:sz="4" w:space="4" w:color="auto"/>
        </w:pBd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5.2 References                                                                                                              </w:t>
      </w:r>
    </w:p>
    <w:p w14:paraId="242FBD3B" w14:textId="77777777" w:rsidR="00B3645A" w:rsidRDefault="00B3645A" w:rsidP="000D4472">
      <w:pPr>
        <w:pStyle w:val="NoSpacing"/>
        <w:rPr>
          <w:rFonts w:ascii="Times New Roman" w:hAnsi="Times New Roman" w:cs="Times New Roman"/>
          <w:b/>
          <w:bCs/>
          <w:sz w:val="28"/>
          <w:szCs w:val="28"/>
        </w:rPr>
      </w:pPr>
    </w:p>
    <w:p w14:paraId="1E27D27D" w14:textId="17334020" w:rsidR="000C1D73" w:rsidRPr="000D4472" w:rsidRDefault="000C1D73" w:rsidP="000D4472">
      <w:pPr>
        <w:pStyle w:val="NoSpacing"/>
        <w:rPr>
          <w:rFonts w:ascii="Times New Roman" w:hAnsi="Times New Roman" w:cs="Times New Roman"/>
          <w:sz w:val="28"/>
          <w:szCs w:val="28"/>
        </w:rPr>
      </w:pPr>
      <w:r w:rsidRPr="000D4472">
        <w:rPr>
          <w:rFonts w:ascii="Times New Roman" w:hAnsi="Times New Roman" w:cs="Times New Roman"/>
          <w:b/>
          <w:bCs/>
          <w:sz w:val="28"/>
          <w:szCs w:val="28"/>
        </w:rPr>
        <w:t xml:space="preserve">[1] Matplotlib: </w:t>
      </w:r>
      <w:r w:rsidRPr="000D4472">
        <w:rPr>
          <w:rFonts w:ascii="Times New Roman" w:hAnsi="Times New Roman" w:cs="Times New Roman"/>
          <w:sz w:val="28"/>
          <w:szCs w:val="28"/>
        </w:rPr>
        <w:t>Matplotlib is a popular data visualization library for Python. You can find more about it, including documentation and examples on the official Matplotlib website: https://matplotlib.org/</w:t>
      </w:r>
    </w:p>
    <w:p w14:paraId="3E213695" w14:textId="77777777" w:rsidR="000D4472" w:rsidRDefault="000D4472" w:rsidP="000D4472">
      <w:pPr>
        <w:pStyle w:val="NoSpacing"/>
        <w:rPr>
          <w:rFonts w:ascii="Times New Roman" w:hAnsi="Times New Roman" w:cs="Times New Roman"/>
          <w:b/>
          <w:bCs/>
          <w:sz w:val="28"/>
          <w:szCs w:val="28"/>
        </w:rPr>
      </w:pPr>
    </w:p>
    <w:p w14:paraId="37931BC5" w14:textId="675ED778" w:rsidR="000D4472" w:rsidRDefault="000C1D73" w:rsidP="000D4472">
      <w:pPr>
        <w:pStyle w:val="NoSpacing"/>
        <w:rPr>
          <w:rFonts w:ascii="Times New Roman" w:hAnsi="Times New Roman" w:cs="Times New Roman"/>
          <w:sz w:val="28"/>
          <w:szCs w:val="28"/>
        </w:rPr>
      </w:pPr>
      <w:r w:rsidRPr="000D4472">
        <w:rPr>
          <w:rFonts w:ascii="Times New Roman" w:hAnsi="Times New Roman" w:cs="Times New Roman"/>
          <w:b/>
          <w:bCs/>
          <w:sz w:val="28"/>
          <w:szCs w:val="28"/>
        </w:rPr>
        <w:t xml:space="preserve">[2] Kaggle: </w:t>
      </w:r>
      <w:r w:rsidRPr="000D4472">
        <w:rPr>
          <w:rFonts w:ascii="Times New Roman" w:hAnsi="Times New Roman" w:cs="Times New Roman"/>
          <w:sz w:val="28"/>
          <w:szCs w:val="28"/>
        </w:rPr>
        <w:t xml:space="preserve">Kaggle is a platform for predictive modeling and analytics competitions. You can find various datasets related to </w:t>
      </w:r>
      <w:r w:rsidR="00C60C36">
        <w:rPr>
          <w:rFonts w:ascii="Times New Roman" w:hAnsi="Times New Roman" w:cs="Times New Roman"/>
          <w:sz w:val="28"/>
          <w:szCs w:val="28"/>
        </w:rPr>
        <w:t>Brain</w:t>
      </w:r>
      <w:r w:rsidRPr="000D4472">
        <w:rPr>
          <w:rFonts w:ascii="Times New Roman" w:hAnsi="Times New Roman" w:cs="Times New Roman"/>
          <w:sz w:val="28"/>
          <w:szCs w:val="28"/>
        </w:rPr>
        <w:t xml:space="preserve"> </w:t>
      </w:r>
      <w:r w:rsidR="00C60C36">
        <w:rPr>
          <w:rFonts w:ascii="Times New Roman" w:hAnsi="Times New Roman" w:cs="Times New Roman"/>
          <w:sz w:val="28"/>
          <w:szCs w:val="28"/>
        </w:rPr>
        <w:t>Tumor</w:t>
      </w:r>
      <w:r w:rsidRPr="000D4472">
        <w:rPr>
          <w:rFonts w:ascii="Times New Roman" w:hAnsi="Times New Roman" w:cs="Times New Roman"/>
          <w:sz w:val="28"/>
          <w:szCs w:val="28"/>
        </w:rPr>
        <w:t xml:space="preserve"> and other medical imaging tasks on Kaggle. </w:t>
      </w:r>
    </w:p>
    <w:p w14:paraId="62A5B6F9" w14:textId="03D5AE79" w:rsidR="000C1D73" w:rsidRPr="000D4472" w:rsidRDefault="000C1D73" w:rsidP="000D4472">
      <w:pPr>
        <w:pStyle w:val="NoSpacing"/>
        <w:rPr>
          <w:rFonts w:ascii="Times New Roman" w:hAnsi="Times New Roman" w:cs="Times New Roman"/>
          <w:sz w:val="28"/>
          <w:szCs w:val="28"/>
        </w:rPr>
      </w:pPr>
      <w:r w:rsidRPr="000D4472">
        <w:rPr>
          <w:rFonts w:ascii="Times New Roman" w:hAnsi="Times New Roman" w:cs="Times New Roman"/>
          <w:sz w:val="28"/>
          <w:szCs w:val="28"/>
        </w:rPr>
        <w:t xml:space="preserve">Website : </w:t>
      </w:r>
      <w:hyperlink r:id="rId18" w:history="1">
        <w:r w:rsidRPr="000D4472">
          <w:rPr>
            <w:rStyle w:val="Hyperlink"/>
            <w:rFonts w:ascii="Times New Roman" w:eastAsia="Times New Roman" w:hAnsi="Times New Roman" w:cs="Times New Roman"/>
            <w:sz w:val="28"/>
            <w:szCs w:val="28"/>
          </w:rPr>
          <w:t>https://www.kaggle.com/</w:t>
        </w:r>
      </w:hyperlink>
    </w:p>
    <w:p w14:paraId="46EAA70B" w14:textId="77777777" w:rsidR="000D4472" w:rsidRDefault="000D4472" w:rsidP="000D4472">
      <w:pPr>
        <w:pStyle w:val="NoSpacing"/>
        <w:rPr>
          <w:rFonts w:ascii="Times New Roman" w:hAnsi="Times New Roman" w:cs="Times New Roman"/>
          <w:b/>
          <w:bCs/>
          <w:sz w:val="28"/>
          <w:szCs w:val="28"/>
        </w:rPr>
      </w:pPr>
    </w:p>
    <w:p w14:paraId="3EC0C85B" w14:textId="1B37CE1B" w:rsidR="000C1D73" w:rsidRPr="000D4472" w:rsidRDefault="00000000" w:rsidP="000D4472">
      <w:pPr>
        <w:pStyle w:val="NoSpacing"/>
        <w:rPr>
          <w:rFonts w:ascii="Times New Roman" w:hAnsi="Times New Roman" w:cs="Times New Roman"/>
          <w:sz w:val="28"/>
          <w:szCs w:val="28"/>
        </w:rPr>
      </w:pPr>
      <w:r w:rsidRPr="000D4472">
        <w:rPr>
          <w:rFonts w:ascii="Times New Roman" w:hAnsi="Times New Roman" w:cs="Times New Roman"/>
          <w:b/>
          <w:bCs/>
          <w:sz w:val="28"/>
          <w:szCs w:val="28"/>
        </w:rPr>
        <w:t>[</w:t>
      </w:r>
      <w:r w:rsidR="00FA1702" w:rsidRPr="000D4472">
        <w:rPr>
          <w:rFonts w:ascii="Times New Roman" w:hAnsi="Times New Roman" w:cs="Times New Roman"/>
          <w:b/>
          <w:bCs/>
          <w:sz w:val="28"/>
          <w:szCs w:val="28"/>
        </w:rPr>
        <w:t>3</w:t>
      </w:r>
      <w:r w:rsidRPr="000D4472">
        <w:rPr>
          <w:rFonts w:ascii="Times New Roman" w:hAnsi="Times New Roman" w:cs="Times New Roman"/>
          <w:b/>
          <w:bCs/>
          <w:sz w:val="28"/>
          <w:szCs w:val="28"/>
        </w:rPr>
        <w:t>]</w:t>
      </w:r>
      <w:r w:rsidRPr="000D4472">
        <w:rPr>
          <w:rFonts w:ascii="Times New Roman" w:hAnsi="Times New Roman" w:cs="Times New Roman"/>
          <w:b/>
          <w:sz w:val="28"/>
          <w:szCs w:val="28"/>
        </w:rPr>
        <w:t xml:space="preserve"> </w:t>
      </w:r>
      <w:r w:rsidRPr="000D4472">
        <w:rPr>
          <w:rFonts w:ascii="Times New Roman" w:hAnsi="Times New Roman" w:cs="Times New Roman"/>
          <w:b/>
          <w:bCs/>
          <w:sz w:val="28"/>
          <w:szCs w:val="28"/>
        </w:rPr>
        <w:t>Open Source Computer Vision (</w:t>
      </w:r>
      <w:proofErr w:type="spellStart"/>
      <w:r w:rsidRPr="000D4472">
        <w:rPr>
          <w:rFonts w:ascii="Times New Roman" w:hAnsi="Times New Roman" w:cs="Times New Roman"/>
          <w:b/>
          <w:bCs/>
          <w:sz w:val="28"/>
          <w:szCs w:val="28"/>
        </w:rPr>
        <w:t>OpanCV</w:t>
      </w:r>
      <w:proofErr w:type="spellEnd"/>
      <w:r w:rsidRPr="000D4472">
        <w:rPr>
          <w:rFonts w:ascii="Times New Roman" w:hAnsi="Times New Roman" w:cs="Times New Roman"/>
          <w:b/>
          <w:bCs/>
          <w:sz w:val="28"/>
          <w:szCs w:val="28"/>
        </w:rPr>
        <w:t>)</w:t>
      </w:r>
      <w:r w:rsidR="000C1D73" w:rsidRPr="000D4472">
        <w:rPr>
          <w:rFonts w:ascii="Times New Roman" w:hAnsi="Times New Roman" w:cs="Times New Roman"/>
          <w:b/>
          <w:bCs/>
          <w:sz w:val="28"/>
          <w:szCs w:val="28"/>
        </w:rPr>
        <w:t>:</w:t>
      </w:r>
      <w:r w:rsidR="000C1D73" w:rsidRPr="000D4472">
        <w:rPr>
          <w:rFonts w:ascii="Times New Roman" w:hAnsi="Times New Roman" w:cs="Times New Roman"/>
          <w:sz w:val="28"/>
          <w:szCs w:val="28"/>
        </w:rPr>
        <w:t xml:space="preserve"> OpenCV is a library for computer vision and image processing tasks.</w:t>
      </w:r>
      <w:r w:rsidRPr="000D4472">
        <w:rPr>
          <w:rFonts w:ascii="Times New Roman" w:hAnsi="Times New Roman" w:cs="Times New Roman"/>
          <w:sz w:val="28"/>
          <w:szCs w:val="28"/>
        </w:rPr>
        <w:t xml:space="preserve"> </w:t>
      </w:r>
      <w:r w:rsidR="000C1D73" w:rsidRPr="000D4472">
        <w:rPr>
          <w:rFonts w:ascii="Times New Roman" w:hAnsi="Times New Roman" w:cs="Times New Roman"/>
          <w:sz w:val="28"/>
          <w:szCs w:val="28"/>
        </w:rPr>
        <w:t xml:space="preserve"> </w:t>
      </w:r>
    </w:p>
    <w:p w14:paraId="6E2D96FE" w14:textId="26D63C57" w:rsidR="00D8240A" w:rsidRPr="000D4472" w:rsidRDefault="000C1D73" w:rsidP="000D4472">
      <w:pPr>
        <w:pStyle w:val="NoSpacing"/>
        <w:rPr>
          <w:rFonts w:ascii="Times New Roman" w:hAnsi="Times New Roman" w:cs="Times New Roman"/>
          <w:sz w:val="28"/>
          <w:szCs w:val="28"/>
        </w:rPr>
      </w:pPr>
      <w:r w:rsidRPr="000D4472">
        <w:rPr>
          <w:rFonts w:ascii="Times New Roman" w:hAnsi="Times New Roman" w:cs="Times New Roman"/>
          <w:sz w:val="28"/>
          <w:szCs w:val="28"/>
        </w:rPr>
        <w:t xml:space="preserve">Website link :  </w:t>
      </w:r>
      <w:r w:rsidR="00FA1702" w:rsidRPr="000D4472">
        <w:rPr>
          <w:rFonts w:ascii="Times New Roman" w:hAnsi="Times New Roman" w:cs="Times New Roman"/>
          <w:sz w:val="28"/>
          <w:szCs w:val="28"/>
        </w:rPr>
        <w:t>https://opencv.org/</w:t>
      </w:r>
    </w:p>
    <w:p w14:paraId="19E1B048" w14:textId="77777777" w:rsidR="000D4472" w:rsidRDefault="000D4472" w:rsidP="000D4472">
      <w:pPr>
        <w:pStyle w:val="NoSpacing"/>
        <w:rPr>
          <w:rFonts w:ascii="Times New Roman" w:hAnsi="Times New Roman" w:cs="Times New Roman"/>
          <w:b/>
          <w:bCs/>
          <w:sz w:val="28"/>
          <w:szCs w:val="28"/>
        </w:rPr>
      </w:pPr>
    </w:p>
    <w:p w14:paraId="2EF687AA" w14:textId="3317248B" w:rsidR="003A154F" w:rsidRPr="000D4472" w:rsidRDefault="003A154F" w:rsidP="000D4472">
      <w:pPr>
        <w:pStyle w:val="NoSpacing"/>
        <w:rPr>
          <w:rFonts w:ascii="Times New Roman" w:hAnsi="Times New Roman" w:cs="Times New Roman"/>
          <w:sz w:val="28"/>
          <w:szCs w:val="28"/>
        </w:rPr>
      </w:pPr>
      <w:r w:rsidRPr="000D4472">
        <w:rPr>
          <w:rFonts w:ascii="Times New Roman" w:hAnsi="Times New Roman" w:cs="Times New Roman"/>
          <w:b/>
          <w:bCs/>
          <w:sz w:val="28"/>
          <w:szCs w:val="28"/>
        </w:rPr>
        <w:t>[4]</w:t>
      </w:r>
      <w:r w:rsidRPr="000D4472">
        <w:rPr>
          <w:rStyle w:val="Strong"/>
          <w:rFonts w:ascii="Times New Roman" w:hAnsi="Times New Roman" w:cs="Times New Roman"/>
          <w:sz w:val="28"/>
          <w:szCs w:val="28"/>
        </w:rPr>
        <w:t xml:space="preserve"> TensorFlow : </w:t>
      </w:r>
      <w:r w:rsidRPr="000D4472">
        <w:rPr>
          <w:rStyle w:val="Strong"/>
          <w:rFonts w:ascii="Times New Roman" w:hAnsi="Times New Roman" w:cs="Times New Roman"/>
          <w:b w:val="0"/>
          <w:bCs w:val="0"/>
          <w:sz w:val="28"/>
          <w:szCs w:val="28"/>
        </w:rPr>
        <w:t>TensorFlow</w:t>
      </w:r>
      <w:r w:rsidRPr="000D4472">
        <w:rPr>
          <w:rStyle w:val="Strong"/>
          <w:rFonts w:ascii="Times New Roman" w:hAnsi="Times New Roman" w:cs="Times New Roman"/>
          <w:sz w:val="28"/>
          <w:szCs w:val="28"/>
        </w:rPr>
        <w:t xml:space="preserve"> </w:t>
      </w:r>
      <w:r w:rsidRPr="000D4472">
        <w:rPr>
          <w:rFonts w:ascii="Times New Roman" w:hAnsi="Times New Roman" w:cs="Times New Roman"/>
          <w:sz w:val="28"/>
          <w:szCs w:val="28"/>
        </w:rPr>
        <w:t>provides comprehensive guides and tutorials for deep learning applications and model development.</w:t>
      </w:r>
    </w:p>
    <w:p w14:paraId="09E68F94" w14:textId="3EABF2A6" w:rsidR="003A154F" w:rsidRPr="000D4472" w:rsidRDefault="003A154F" w:rsidP="000D4472">
      <w:pPr>
        <w:pStyle w:val="NoSpacing"/>
        <w:rPr>
          <w:rFonts w:ascii="Times New Roman" w:hAnsi="Times New Roman" w:cs="Times New Roman"/>
          <w:sz w:val="28"/>
          <w:szCs w:val="28"/>
        </w:rPr>
      </w:pPr>
      <w:r w:rsidRPr="000D4472">
        <w:rPr>
          <w:rFonts w:ascii="Times New Roman" w:hAnsi="Times New Roman" w:cs="Times New Roman"/>
          <w:sz w:val="28"/>
          <w:szCs w:val="28"/>
        </w:rPr>
        <w:t xml:space="preserve"> Website : https://www.tensorflow.org/</w:t>
      </w:r>
    </w:p>
    <w:p w14:paraId="306FF0C0" w14:textId="77777777" w:rsidR="000D4472" w:rsidRDefault="000D4472" w:rsidP="006F4FDB">
      <w:pPr>
        <w:pStyle w:val="NoSpacing"/>
        <w:rPr>
          <w:rFonts w:ascii="Times New Roman" w:eastAsia="Bookman Old Style" w:hAnsi="Times New Roman" w:cs="Times New Roman"/>
          <w:b/>
          <w:bCs/>
          <w:sz w:val="28"/>
          <w:szCs w:val="28"/>
        </w:rPr>
      </w:pPr>
    </w:p>
    <w:p w14:paraId="78DDE442" w14:textId="02346E16" w:rsidR="006F4FDB" w:rsidRDefault="006F4FDB" w:rsidP="006F4FDB">
      <w:pPr>
        <w:pStyle w:val="NoSpacing"/>
        <w:rPr>
          <w:rFonts w:ascii="Times New Roman" w:hAnsi="Times New Roman" w:cs="Times New Roman"/>
          <w:sz w:val="28"/>
          <w:szCs w:val="28"/>
        </w:rPr>
      </w:pPr>
      <w:r w:rsidRPr="006F4FDB">
        <w:rPr>
          <w:rFonts w:ascii="Times New Roman" w:eastAsia="Bookman Old Style" w:hAnsi="Times New Roman" w:cs="Times New Roman"/>
          <w:b/>
          <w:bCs/>
          <w:sz w:val="28"/>
          <w:szCs w:val="28"/>
        </w:rPr>
        <w:t xml:space="preserve">[5] </w:t>
      </w:r>
      <w:proofErr w:type="spellStart"/>
      <w:r w:rsidRPr="006F4FDB">
        <w:rPr>
          <w:rFonts w:ascii="Times New Roman" w:eastAsia="Bookman Old Style" w:hAnsi="Times New Roman" w:cs="Times New Roman"/>
          <w:b/>
          <w:bCs/>
          <w:sz w:val="28"/>
          <w:szCs w:val="28"/>
        </w:rPr>
        <w:t>Keras</w:t>
      </w:r>
      <w:proofErr w:type="spellEnd"/>
      <w:r w:rsidRPr="006F4FDB">
        <w:rPr>
          <w:rFonts w:ascii="Times New Roman" w:eastAsia="Bookman Old Style" w:hAnsi="Times New Roman" w:cs="Times New Roman"/>
          <w:b/>
          <w:bCs/>
          <w:sz w:val="28"/>
          <w:szCs w:val="28"/>
        </w:rPr>
        <w:t xml:space="preserve"> : </w:t>
      </w:r>
      <w:r w:rsidRPr="006F4FDB">
        <w:rPr>
          <w:rFonts w:ascii="Times New Roman" w:hAnsi="Times New Roman" w:cs="Times New Roman"/>
          <w:sz w:val="28"/>
          <w:szCs w:val="28"/>
        </w:rPr>
        <w:t xml:space="preserve">The </w:t>
      </w:r>
      <w:proofErr w:type="spellStart"/>
      <w:r w:rsidRPr="006F4FDB">
        <w:rPr>
          <w:rFonts w:ascii="Times New Roman" w:hAnsi="Times New Roman" w:cs="Times New Roman"/>
          <w:sz w:val="28"/>
          <w:szCs w:val="28"/>
        </w:rPr>
        <w:t>Keras</w:t>
      </w:r>
      <w:proofErr w:type="spellEnd"/>
      <w:r w:rsidRPr="006F4FDB">
        <w:rPr>
          <w:rFonts w:ascii="Times New Roman" w:hAnsi="Times New Roman" w:cs="Times New Roman"/>
          <w:sz w:val="28"/>
          <w:szCs w:val="28"/>
        </w:rPr>
        <w:t xml:space="preserve"> documentation offers detailed guides and examples for building and training deep learning models with ease and flexibility.</w:t>
      </w:r>
    </w:p>
    <w:p w14:paraId="7CC7060A" w14:textId="60300C3E" w:rsidR="006F4FDB" w:rsidRPr="006F4FDB" w:rsidRDefault="006F4FDB" w:rsidP="006F4FDB">
      <w:pPr>
        <w:pStyle w:val="NoSpacing"/>
        <w:rPr>
          <w:rFonts w:ascii="Times New Roman" w:hAnsi="Times New Roman" w:cs="Times New Roman"/>
          <w:sz w:val="28"/>
          <w:szCs w:val="28"/>
        </w:rPr>
      </w:pPr>
      <w:r>
        <w:rPr>
          <w:rFonts w:ascii="Times New Roman" w:hAnsi="Times New Roman" w:cs="Times New Roman"/>
          <w:sz w:val="28"/>
          <w:szCs w:val="28"/>
        </w:rPr>
        <w:t>Website :</w:t>
      </w:r>
      <w:r w:rsidR="000D4472" w:rsidRPr="000D4472">
        <w:t xml:space="preserve"> </w:t>
      </w:r>
      <w:r w:rsidR="000D4472">
        <w:t xml:space="preserve"> </w:t>
      </w:r>
      <w:r w:rsidR="000D4472" w:rsidRPr="000D4472">
        <w:rPr>
          <w:rFonts w:ascii="Times New Roman" w:hAnsi="Times New Roman" w:cs="Times New Roman"/>
          <w:sz w:val="28"/>
          <w:szCs w:val="28"/>
        </w:rPr>
        <w:t>https://keras.io/</w:t>
      </w:r>
    </w:p>
    <w:sectPr w:rsidR="006F4FDB" w:rsidRPr="006F4FDB">
      <w:footerReference w:type="default" r:id="rId19"/>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CBE5C0" w14:textId="77777777" w:rsidR="0060236A" w:rsidRDefault="0060236A">
      <w:r>
        <w:separator/>
      </w:r>
    </w:p>
  </w:endnote>
  <w:endnote w:type="continuationSeparator" w:id="0">
    <w:p w14:paraId="24133B6F" w14:textId="77777777" w:rsidR="0060236A" w:rsidRDefault="006023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Old English Text MT">
    <w:panose1 w:val="03040902040508030806"/>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9E86B0" w14:textId="77777777" w:rsidR="00D8240A" w:rsidRDefault="00D8240A">
    <w:pPr>
      <w:pBdr>
        <w:top w:val="nil"/>
        <w:left w:val="nil"/>
        <w:bottom w:val="nil"/>
        <w:right w:val="nil"/>
        <w:between w:val="nil"/>
      </w:pBdr>
      <w:jc w:val="center"/>
      <w:rPr>
        <w:color w:val="000000"/>
      </w:rPr>
    </w:pPr>
  </w:p>
  <w:p w14:paraId="1AA1FAD0" w14:textId="77777777" w:rsidR="00D8240A" w:rsidRDefault="00D8240A">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7835A" w14:textId="1A5421DA" w:rsidR="00D8240A" w:rsidRDefault="00000000">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706700">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7B26CDFC" w14:textId="77777777" w:rsidR="00D8240A" w:rsidRDefault="00D8240A">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715217" w14:textId="77777777" w:rsidR="0060236A" w:rsidRDefault="0060236A">
      <w:r>
        <w:separator/>
      </w:r>
    </w:p>
  </w:footnote>
  <w:footnote w:type="continuationSeparator" w:id="0">
    <w:p w14:paraId="23C3053F" w14:textId="77777777" w:rsidR="0060236A" w:rsidRDefault="006023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D6FE2"/>
    <w:multiLevelType w:val="multilevel"/>
    <w:tmpl w:val="FD0A0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2E5276"/>
    <w:multiLevelType w:val="multilevel"/>
    <w:tmpl w:val="82EACE14"/>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num w:numId="1" w16cid:durableId="327946363">
    <w:abstractNumId w:val="1"/>
  </w:num>
  <w:num w:numId="2" w16cid:durableId="1937472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40A"/>
    <w:rsid w:val="00030DE6"/>
    <w:rsid w:val="00064046"/>
    <w:rsid w:val="000C1D73"/>
    <w:rsid w:val="000D4472"/>
    <w:rsid w:val="001063D3"/>
    <w:rsid w:val="00197D73"/>
    <w:rsid w:val="001D5955"/>
    <w:rsid w:val="001E2BD2"/>
    <w:rsid w:val="0022278F"/>
    <w:rsid w:val="00280EA3"/>
    <w:rsid w:val="0029760B"/>
    <w:rsid w:val="002F0F0F"/>
    <w:rsid w:val="00300CD1"/>
    <w:rsid w:val="003A154F"/>
    <w:rsid w:val="003D67BC"/>
    <w:rsid w:val="00411D4E"/>
    <w:rsid w:val="00424395"/>
    <w:rsid w:val="00465BD5"/>
    <w:rsid w:val="004836D2"/>
    <w:rsid w:val="004A6CA9"/>
    <w:rsid w:val="004C39D2"/>
    <w:rsid w:val="005C13EB"/>
    <w:rsid w:val="0060236A"/>
    <w:rsid w:val="00640BE0"/>
    <w:rsid w:val="006B108F"/>
    <w:rsid w:val="006B7E51"/>
    <w:rsid w:val="006C5917"/>
    <w:rsid w:val="006F4FDB"/>
    <w:rsid w:val="00706700"/>
    <w:rsid w:val="007C0ACC"/>
    <w:rsid w:val="008D4D71"/>
    <w:rsid w:val="009F4E85"/>
    <w:rsid w:val="009F75B1"/>
    <w:rsid w:val="00A44225"/>
    <w:rsid w:val="00A74261"/>
    <w:rsid w:val="00AB5CBA"/>
    <w:rsid w:val="00AF0601"/>
    <w:rsid w:val="00B3645A"/>
    <w:rsid w:val="00B64D27"/>
    <w:rsid w:val="00BA59F0"/>
    <w:rsid w:val="00BB0C72"/>
    <w:rsid w:val="00BF5288"/>
    <w:rsid w:val="00C22FE8"/>
    <w:rsid w:val="00C60C36"/>
    <w:rsid w:val="00C85103"/>
    <w:rsid w:val="00CC4735"/>
    <w:rsid w:val="00D8240A"/>
    <w:rsid w:val="00E74E04"/>
    <w:rsid w:val="00FA17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C8416"/>
  <w15:docId w15:val="{FAE0E3D5-A4E1-4206-9DA0-FAFDB516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semiHidden/>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semiHidden/>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paragraph" w:styleId="NormalWeb">
    <w:name w:val="Normal (Web)"/>
    <w:basedOn w:val="Normal"/>
    <w:uiPriority w:val="99"/>
    <w:unhideWhenUsed/>
    <w:rsid w:val="00B64D27"/>
    <w:pPr>
      <w:spacing w:before="100" w:beforeAutospacing="1" w:after="100" w:afterAutospacing="1"/>
    </w:pPr>
    <w:rPr>
      <w:rFonts w:ascii="Times New Roman" w:eastAsia="Times New Roman" w:hAnsi="Times New Roman" w:cs="Times New Roman"/>
      <w:sz w:val="24"/>
      <w:szCs w:val="24"/>
      <w:lang w:eastAsia="en-US"/>
    </w:rPr>
  </w:style>
  <w:style w:type="character" w:styleId="UnresolvedMention">
    <w:name w:val="Unresolved Mention"/>
    <w:basedOn w:val="DefaultParagraphFont"/>
    <w:uiPriority w:val="99"/>
    <w:semiHidden/>
    <w:unhideWhenUsed/>
    <w:rsid w:val="000C1D73"/>
    <w:rPr>
      <w:color w:val="605E5C"/>
      <w:shd w:val="clear" w:color="auto" w:fill="E1DFDD"/>
    </w:rPr>
  </w:style>
  <w:style w:type="paragraph" w:styleId="NoSpacing">
    <w:name w:val="No Spacing"/>
    <w:uiPriority w:val="1"/>
    <w:qFormat/>
    <w:rsid w:val="00280E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9994796">
      <w:bodyDiv w:val="1"/>
      <w:marLeft w:val="0"/>
      <w:marRight w:val="0"/>
      <w:marTop w:val="0"/>
      <w:marBottom w:val="0"/>
      <w:divBdr>
        <w:top w:val="none" w:sz="0" w:space="0" w:color="auto"/>
        <w:left w:val="none" w:sz="0" w:space="0" w:color="auto"/>
        <w:bottom w:val="none" w:sz="0" w:space="0" w:color="auto"/>
        <w:right w:val="none" w:sz="0" w:space="0" w:color="auto"/>
      </w:divBdr>
    </w:div>
    <w:div w:id="707529441">
      <w:bodyDiv w:val="1"/>
      <w:marLeft w:val="0"/>
      <w:marRight w:val="0"/>
      <w:marTop w:val="0"/>
      <w:marBottom w:val="0"/>
      <w:divBdr>
        <w:top w:val="none" w:sz="0" w:space="0" w:color="auto"/>
        <w:left w:val="none" w:sz="0" w:space="0" w:color="auto"/>
        <w:bottom w:val="none" w:sz="0" w:space="0" w:color="auto"/>
        <w:right w:val="none" w:sz="0" w:space="0" w:color="auto"/>
      </w:divBdr>
    </w:div>
    <w:div w:id="835726143">
      <w:bodyDiv w:val="1"/>
      <w:marLeft w:val="0"/>
      <w:marRight w:val="0"/>
      <w:marTop w:val="0"/>
      <w:marBottom w:val="0"/>
      <w:divBdr>
        <w:top w:val="none" w:sz="0" w:space="0" w:color="auto"/>
        <w:left w:val="none" w:sz="0" w:space="0" w:color="auto"/>
        <w:bottom w:val="none" w:sz="0" w:space="0" w:color="auto"/>
        <w:right w:val="none" w:sz="0" w:space="0" w:color="auto"/>
      </w:divBdr>
    </w:div>
    <w:div w:id="1172067760">
      <w:bodyDiv w:val="1"/>
      <w:marLeft w:val="0"/>
      <w:marRight w:val="0"/>
      <w:marTop w:val="0"/>
      <w:marBottom w:val="0"/>
      <w:divBdr>
        <w:top w:val="none" w:sz="0" w:space="0" w:color="auto"/>
        <w:left w:val="none" w:sz="0" w:space="0" w:color="auto"/>
        <w:bottom w:val="none" w:sz="0" w:space="0" w:color="auto"/>
        <w:right w:val="none" w:sz="0" w:space="0" w:color="auto"/>
      </w:divBdr>
    </w:div>
    <w:div w:id="1298140871">
      <w:bodyDiv w:val="1"/>
      <w:marLeft w:val="0"/>
      <w:marRight w:val="0"/>
      <w:marTop w:val="0"/>
      <w:marBottom w:val="0"/>
      <w:divBdr>
        <w:top w:val="none" w:sz="0" w:space="0" w:color="auto"/>
        <w:left w:val="none" w:sz="0" w:space="0" w:color="auto"/>
        <w:bottom w:val="none" w:sz="0" w:space="0" w:color="auto"/>
        <w:right w:val="none" w:sz="0" w:space="0" w:color="auto"/>
      </w:divBdr>
    </w:div>
    <w:div w:id="1372530562">
      <w:bodyDiv w:val="1"/>
      <w:marLeft w:val="0"/>
      <w:marRight w:val="0"/>
      <w:marTop w:val="0"/>
      <w:marBottom w:val="0"/>
      <w:divBdr>
        <w:top w:val="none" w:sz="0" w:space="0" w:color="auto"/>
        <w:left w:val="none" w:sz="0" w:space="0" w:color="auto"/>
        <w:bottom w:val="none" w:sz="0" w:space="0" w:color="auto"/>
        <w:right w:val="none" w:sz="0" w:space="0" w:color="auto"/>
      </w:divBdr>
    </w:div>
    <w:div w:id="1939412286">
      <w:bodyDiv w:val="1"/>
      <w:marLeft w:val="0"/>
      <w:marRight w:val="0"/>
      <w:marTop w:val="0"/>
      <w:marBottom w:val="0"/>
      <w:divBdr>
        <w:top w:val="none" w:sz="0" w:space="0" w:color="auto"/>
        <w:left w:val="none" w:sz="0" w:space="0" w:color="auto"/>
        <w:bottom w:val="none" w:sz="0" w:space="0" w:color="auto"/>
        <w:right w:val="none" w:sz="0" w:space="0" w:color="auto"/>
      </w:divBdr>
    </w:div>
    <w:div w:id="1982728253">
      <w:bodyDiv w:val="1"/>
      <w:marLeft w:val="0"/>
      <w:marRight w:val="0"/>
      <w:marTop w:val="0"/>
      <w:marBottom w:val="0"/>
      <w:divBdr>
        <w:top w:val="none" w:sz="0" w:space="0" w:color="auto"/>
        <w:left w:val="none" w:sz="0" w:space="0" w:color="auto"/>
        <w:bottom w:val="none" w:sz="0" w:space="0" w:color="auto"/>
        <w:right w:val="none" w:sz="0" w:space="0" w:color="auto"/>
      </w:divBdr>
    </w:div>
    <w:div w:id="2022927628">
      <w:bodyDiv w:val="1"/>
      <w:marLeft w:val="0"/>
      <w:marRight w:val="0"/>
      <w:marTop w:val="0"/>
      <w:marBottom w:val="0"/>
      <w:divBdr>
        <w:top w:val="none" w:sz="0" w:space="0" w:color="auto"/>
        <w:left w:val="none" w:sz="0" w:space="0" w:color="auto"/>
        <w:bottom w:val="none" w:sz="0" w:space="0" w:color="auto"/>
        <w:right w:val="none" w:sz="0" w:space="0" w:color="auto"/>
      </w:divBdr>
    </w:div>
    <w:div w:id="2027052047">
      <w:bodyDiv w:val="1"/>
      <w:marLeft w:val="0"/>
      <w:marRight w:val="0"/>
      <w:marTop w:val="0"/>
      <w:marBottom w:val="0"/>
      <w:divBdr>
        <w:top w:val="none" w:sz="0" w:space="0" w:color="auto"/>
        <w:left w:val="none" w:sz="0" w:space="0" w:color="auto"/>
        <w:bottom w:val="none" w:sz="0" w:space="0" w:color="auto"/>
        <w:right w:val="none" w:sz="0" w:space="0" w:color="auto"/>
      </w:divBdr>
    </w:div>
    <w:div w:id="2146460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yperlink" Target="https://www.kaggle.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PjyyeZhQeazjD0Bv7EnxzhXlcA==">CgMxLjA4AHIhMUtLSnVJSHNwNzlIc09aQWtRZUFBSlhQU1JLQ2FKeUw3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12</Pages>
  <Words>1931</Words>
  <Characters>11012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Prasad</dc:creator>
  <cp:lastModifiedBy>Ayan Siddiqui</cp:lastModifiedBy>
  <cp:revision>14</cp:revision>
  <dcterms:created xsi:type="dcterms:W3CDTF">2024-01-16T15:19:00Z</dcterms:created>
  <dcterms:modified xsi:type="dcterms:W3CDTF">2024-07-12T20:49:00Z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